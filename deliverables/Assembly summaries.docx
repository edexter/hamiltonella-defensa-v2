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58E6" w14:textId="1E15F568" w:rsidR="00C47A21" w:rsidRPr="00C47A21" w:rsidRDefault="004B602C" w:rsidP="00C47A21">
      <w:pPr>
        <w:jc w:val="center"/>
        <w:rPr>
          <w:b/>
          <w:bCs/>
          <w:sz w:val="36"/>
          <w:szCs w:val="36"/>
        </w:rPr>
      </w:pPr>
      <w:r>
        <w:rPr>
          <w:b/>
          <w:bCs/>
          <w:i/>
          <w:iCs/>
          <w:sz w:val="36"/>
          <w:szCs w:val="36"/>
        </w:rPr>
        <w:t>Overview</w:t>
      </w:r>
      <w:r w:rsidR="00C47A21">
        <w:rPr>
          <w:b/>
          <w:bCs/>
          <w:i/>
          <w:iCs/>
          <w:sz w:val="36"/>
          <w:szCs w:val="36"/>
        </w:rPr>
        <w:t xml:space="preserve"> of </w:t>
      </w:r>
      <w:r w:rsidR="00C47A21" w:rsidRPr="00C47A21">
        <w:rPr>
          <w:b/>
          <w:bCs/>
          <w:i/>
          <w:iCs/>
          <w:sz w:val="36"/>
          <w:szCs w:val="36"/>
        </w:rPr>
        <w:t xml:space="preserve">H. </w:t>
      </w:r>
      <w:proofErr w:type="spellStart"/>
      <w:r w:rsidR="00C47A21" w:rsidRPr="00C47A21">
        <w:rPr>
          <w:b/>
          <w:bCs/>
          <w:i/>
          <w:iCs/>
          <w:sz w:val="36"/>
          <w:szCs w:val="36"/>
        </w:rPr>
        <w:t>defensa</w:t>
      </w:r>
      <w:proofErr w:type="spellEnd"/>
      <w:r w:rsidR="00C47A21" w:rsidRPr="00C47A21">
        <w:rPr>
          <w:b/>
          <w:bCs/>
          <w:sz w:val="36"/>
          <w:szCs w:val="36"/>
        </w:rPr>
        <w:t xml:space="preserve"> genome assemblies </w:t>
      </w:r>
    </w:p>
    <w:p w14:paraId="7C6455E1" w14:textId="77777777" w:rsidR="00C47A21" w:rsidRDefault="00C47A21">
      <w:pPr>
        <w:rPr>
          <w:b/>
          <w:bCs/>
        </w:rPr>
      </w:pPr>
    </w:p>
    <w:p w14:paraId="219D53B6" w14:textId="77777777" w:rsidR="00C47A21" w:rsidRDefault="00C47A21">
      <w:pPr>
        <w:rPr>
          <w:b/>
          <w:bCs/>
        </w:rPr>
      </w:pPr>
    </w:p>
    <w:p w14:paraId="7FCD1E48" w14:textId="0FFE15F7" w:rsidR="00730C0B" w:rsidRDefault="00730C0B">
      <w:r>
        <w:t>Each of the assemblies is provided in a separate folder containing the following files:</w:t>
      </w:r>
    </w:p>
    <w:p w14:paraId="709A6D29" w14:textId="77777777" w:rsidR="00730C0B" w:rsidRDefault="00730C0B"/>
    <w:p w14:paraId="03A3D725" w14:textId="754D20BB" w:rsidR="00730C0B" w:rsidRDefault="00730C0B">
      <w:proofErr w:type="spellStart"/>
      <w:r w:rsidRPr="0072232E">
        <w:rPr>
          <w:b/>
          <w:bCs/>
        </w:rPr>
        <w:t>SXX.raw.fasta</w:t>
      </w:r>
      <w:proofErr w:type="spellEnd"/>
      <w:r w:rsidRPr="0072232E">
        <w:rPr>
          <w:b/>
          <w:bCs/>
        </w:rPr>
        <w:t>:</w:t>
      </w:r>
      <w:r>
        <w:t xml:space="preserve"> The raw </w:t>
      </w:r>
      <w:proofErr w:type="spellStart"/>
      <w:r>
        <w:t>fasta</w:t>
      </w:r>
      <w:proofErr w:type="spellEnd"/>
      <w:r>
        <w:t xml:space="preserve"> file produced by the FLYE genome assembler</w:t>
      </w:r>
    </w:p>
    <w:p w14:paraId="5EF11D4D" w14:textId="77777777" w:rsidR="0072232E" w:rsidRDefault="0072232E">
      <w:pPr>
        <w:rPr>
          <w:b/>
          <w:bCs/>
        </w:rPr>
      </w:pPr>
    </w:p>
    <w:p w14:paraId="43E5888D" w14:textId="3E0AB52F" w:rsidR="0072232E" w:rsidRDefault="0072232E">
      <w:proofErr w:type="spellStart"/>
      <w:r w:rsidRPr="0072232E">
        <w:rPr>
          <w:b/>
          <w:bCs/>
        </w:rPr>
        <w:t>assembly_graph.gfa</w:t>
      </w:r>
      <w:proofErr w:type="spellEnd"/>
      <w:r>
        <w:rPr>
          <w:b/>
          <w:bCs/>
        </w:rPr>
        <w:t xml:space="preserve">: </w:t>
      </w:r>
      <w:r>
        <w:t>The assembly graph produced by FLYE (for visualization)</w:t>
      </w:r>
    </w:p>
    <w:p w14:paraId="0CCF64C1" w14:textId="77777777" w:rsidR="0072232E" w:rsidRDefault="0072232E"/>
    <w:p w14:paraId="024FE711" w14:textId="5DC424D8" w:rsidR="0072232E" w:rsidRPr="0072232E" w:rsidRDefault="0072232E">
      <w:r w:rsidRPr="0072232E">
        <w:rPr>
          <w:b/>
          <w:bCs/>
        </w:rPr>
        <w:t>assembly_info.txt</w:t>
      </w:r>
      <w:r>
        <w:rPr>
          <w:b/>
          <w:bCs/>
        </w:rPr>
        <w:t xml:space="preserve">: </w:t>
      </w:r>
      <w:r>
        <w:t>The contig statistics produced by FLYE (for curation &amp; validation)</w:t>
      </w:r>
    </w:p>
    <w:p w14:paraId="6F7CEE67" w14:textId="77777777" w:rsidR="0072232E" w:rsidRPr="0072232E" w:rsidRDefault="0072232E"/>
    <w:p w14:paraId="06C906B3" w14:textId="4C8F5162" w:rsidR="0072232E" w:rsidRDefault="00730C0B" w:rsidP="00C47A21">
      <w:pPr>
        <w:spacing w:after="120"/>
      </w:pPr>
      <w:proofErr w:type="spellStart"/>
      <w:r w:rsidRPr="0072232E">
        <w:rPr>
          <w:b/>
          <w:bCs/>
        </w:rPr>
        <w:t>SXX.curated.fasta</w:t>
      </w:r>
      <w:proofErr w:type="spellEnd"/>
      <w:r w:rsidRPr="0072232E">
        <w:rPr>
          <w:b/>
          <w:bCs/>
        </w:rPr>
        <w:t>:</w:t>
      </w:r>
      <w:r>
        <w:t xml:space="preserve"> The raw </w:t>
      </w:r>
      <w:proofErr w:type="spellStart"/>
      <w:r>
        <w:t>fasta</w:t>
      </w:r>
      <w:proofErr w:type="spellEnd"/>
      <w:r>
        <w:t xml:space="preserve"> after </w:t>
      </w:r>
      <w:r w:rsidR="0072232E">
        <w:t xml:space="preserve">the following </w:t>
      </w:r>
      <w:r>
        <w:t xml:space="preserve">manual curation </w:t>
      </w:r>
      <w:r w:rsidR="0072232E">
        <w:t>steps</w:t>
      </w:r>
      <w:r w:rsidR="00C47A21">
        <w:t xml:space="preserve"> were applied</w:t>
      </w:r>
      <w:r w:rsidR="0072232E">
        <w:t>:</w:t>
      </w:r>
    </w:p>
    <w:p w14:paraId="7A13FE25" w14:textId="61749154" w:rsidR="00730C0B" w:rsidRDefault="0072232E" w:rsidP="00C47A21">
      <w:pPr>
        <w:pStyle w:val="ListParagraph"/>
        <w:numPr>
          <w:ilvl w:val="0"/>
          <w:numId w:val="25"/>
        </w:numPr>
        <w:spacing w:after="120"/>
        <w:ind w:left="1434" w:hanging="357"/>
        <w:contextualSpacing w:val="0"/>
      </w:pPr>
      <w:r>
        <w:t>S</w:t>
      </w:r>
      <w:r w:rsidR="00730C0B">
        <w:t>caffold together contigs (based on BLAST search and finding overlapping ends at least several KB in length</w:t>
      </w:r>
      <w:r>
        <w:t xml:space="preserve"> &amp; assembly graph visualization</w:t>
      </w:r>
      <w:r w:rsidR="00730C0B">
        <w:t>)</w:t>
      </w:r>
    </w:p>
    <w:p w14:paraId="7B8C2022" w14:textId="5106E86C" w:rsidR="0072232E" w:rsidRDefault="0072232E" w:rsidP="00C47A21">
      <w:pPr>
        <w:pStyle w:val="ListParagraph"/>
        <w:numPr>
          <w:ilvl w:val="0"/>
          <w:numId w:val="25"/>
        </w:numPr>
        <w:spacing w:after="120"/>
        <w:ind w:left="1434" w:hanging="357"/>
        <w:contextualSpacing w:val="0"/>
      </w:pPr>
      <w:r>
        <w:t>Delete duplicate</w:t>
      </w:r>
      <w:r w:rsidR="00C47A21">
        <w:t xml:space="preserve"> </w:t>
      </w:r>
      <w:r>
        <w:t>contigs (typically the APSE appearing in lytic &amp; lysogenic forms)</w:t>
      </w:r>
    </w:p>
    <w:p w14:paraId="037902EB" w14:textId="1827AEB1" w:rsidR="0072232E" w:rsidRPr="00730C0B" w:rsidRDefault="0072232E" w:rsidP="00C47A21">
      <w:pPr>
        <w:pStyle w:val="ListParagraph"/>
        <w:numPr>
          <w:ilvl w:val="0"/>
          <w:numId w:val="25"/>
        </w:numPr>
        <w:spacing w:after="120"/>
      </w:pPr>
      <w:r>
        <w:t xml:space="preserve">Format and populate the </w:t>
      </w:r>
      <w:proofErr w:type="spellStart"/>
      <w:r>
        <w:t>fasta</w:t>
      </w:r>
      <w:proofErr w:type="spellEnd"/>
      <w:r>
        <w:t xml:space="preserve"> headers</w:t>
      </w:r>
    </w:p>
    <w:p w14:paraId="7A684C7A" w14:textId="77777777" w:rsidR="00730C0B" w:rsidRDefault="00730C0B">
      <w:pPr>
        <w:rPr>
          <w:b/>
          <w:bCs/>
        </w:rPr>
      </w:pPr>
    </w:p>
    <w:p w14:paraId="4DA7C976" w14:textId="74BC766F" w:rsidR="0072232E" w:rsidRPr="0072232E" w:rsidRDefault="0072232E">
      <w:proofErr w:type="spellStart"/>
      <w:r>
        <w:rPr>
          <w:b/>
          <w:bCs/>
        </w:rPr>
        <w:t>APSE.fasta</w:t>
      </w:r>
      <w:proofErr w:type="spellEnd"/>
      <w:r>
        <w:rPr>
          <w:b/>
          <w:bCs/>
        </w:rPr>
        <w:t xml:space="preserve">: </w:t>
      </w:r>
      <w:r>
        <w:t>An optional file that is present when the APSE was assembled as a linear element within the bacterial chromosome (the preferred outcome)</w:t>
      </w:r>
      <w:r w:rsidR="00C47A21">
        <w:t xml:space="preserve"> and a circular plasmid-like lytic element</w:t>
      </w:r>
      <w:r>
        <w:t xml:space="preserve">. </w:t>
      </w:r>
      <w:r w:rsidR="004F12F6">
        <w:t xml:space="preserve">Because having the same element twice in one </w:t>
      </w:r>
      <w:proofErr w:type="spellStart"/>
      <w:r w:rsidR="004F12F6">
        <w:t>fasta</w:t>
      </w:r>
      <w:proofErr w:type="spellEnd"/>
      <w:r w:rsidR="004F12F6">
        <w:t xml:space="preserve"> assembly will cause many downstream problems, the circular element was removed from the main </w:t>
      </w:r>
      <w:proofErr w:type="spellStart"/>
      <w:r w:rsidR="004F12F6">
        <w:t>fasta</w:t>
      </w:r>
      <w:proofErr w:type="spellEnd"/>
      <w:r w:rsidR="004F12F6">
        <w:t xml:space="preserve">. </w:t>
      </w:r>
      <w:r>
        <w:t xml:space="preserve">This file contains the </w:t>
      </w:r>
      <w:r w:rsidR="00256299">
        <w:t>duplicate</w:t>
      </w:r>
      <w:r>
        <w:t xml:space="preserve"> APSE element </w:t>
      </w:r>
      <w:r w:rsidR="004F12F6">
        <w:t>that was removed</w:t>
      </w:r>
      <w:r>
        <w:t>.</w:t>
      </w:r>
    </w:p>
    <w:p w14:paraId="0865BDC7" w14:textId="77777777" w:rsidR="0072232E" w:rsidRDefault="0072232E">
      <w:pPr>
        <w:rPr>
          <w:b/>
          <w:bCs/>
        </w:rPr>
      </w:pPr>
    </w:p>
    <w:p w14:paraId="4FBF527B" w14:textId="0576A9D4" w:rsidR="00D0070D" w:rsidRDefault="0072232E">
      <w:r>
        <w:t>Note that the contig numbers from the raw assembly have been retained in the curated assembly. This means that the contig numbers are not necessarily sequential and do not relate to contig size or any other attribute. This numbering is important however, because it retains a clear relationship between the curated and the raw assembly. The only exception is in the case of when the bacterial chromosome could be scaffolded together from multiple pieces. In this case, the new contig is renamed as scaffold_01, but the relationship between this scaffold and the original contigs is obvious if one views the assembly graph.</w:t>
      </w:r>
    </w:p>
    <w:p w14:paraId="345DD6F9" w14:textId="6B55D67C" w:rsidR="00D0070D" w:rsidRDefault="00D0070D"/>
    <w:p w14:paraId="78CBEDA7" w14:textId="715E2928" w:rsidR="005A33A7" w:rsidRDefault="00D0070D" w:rsidP="00D0070D">
      <w:pPr>
        <w:pStyle w:val="ListParagraph"/>
        <w:numPr>
          <w:ilvl w:val="0"/>
          <w:numId w:val="29"/>
        </w:numPr>
      </w:pPr>
      <w:r w:rsidRPr="00D0070D">
        <w:t>The APSE appears</w:t>
      </w:r>
      <w:r w:rsidRPr="00D0070D">
        <w:t xml:space="preserve"> to be</w:t>
      </w:r>
      <w:r w:rsidRPr="00D0070D">
        <w:t xml:space="preserve"> inactive in samples S06, S10, S11 and S14, where it is present at roughly one copy per chromosome rather than the 11–66× seen in the other ten samples.</w:t>
      </w:r>
    </w:p>
    <w:p w14:paraId="5C78A8C6" w14:textId="77777777" w:rsidR="00D0070D" w:rsidRPr="00D0070D" w:rsidRDefault="00D0070D" w:rsidP="00D0070D">
      <w:pPr>
        <w:pStyle w:val="ListParagraph"/>
      </w:pPr>
    </w:p>
    <w:p w14:paraId="6FFD4A73" w14:textId="77777777" w:rsidR="00D7787C" w:rsidRDefault="00D7787C">
      <w:pPr>
        <w:rPr>
          <w:b/>
          <w:bCs/>
        </w:rPr>
      </w:pPr>
      <w:r>
        <w:rPr>
          <w:b/>
          <w:bCs/>
        </w:rPr>
        <w:br w:type="page"/>
      </w:r>
    </w:p>
    <w:p w14:paraId="6FCDCF08" w14:textId="57123161" w:rsidR="00117AB2" w:rsidRDefault="00E24FE9">
      <w:pPr>
        <w:rPr>
          <w:b/>
          <w:bCs/>
        </w:rPr>
      </w:pPr>
      <w:r w:rsidRPr="00D7787C">
        <w:rPr>
          <w:b/>
          <w:bCs/>
          <w:highlight w:val="green"/>
        </w:rPr>
        <w:lastRenderedPageBreak/>
        <w:t>Sample S01</w:t>
      </w:r>
      <w:r w:rsidR="000E0B2A" w:rsidRPr="00D7787C">
        <w:rPr>
          <w:b/>
          <w:bCs/>
          <w:highlight w:val="green"/>
        </w:rPr>
        <w:t xml:space="preserve"> (H15)</w:t>
      </w:r>
    </w:p>
    <w:p w14:paraId="35A37871" w14:textId="77777777" w:rsidR="00117AB2" w:rsidRDefault="00117AB2">
      <w:pPr>
        <w:rPr>
          <w:b/>
          <w:bCs/>
        </w:rPr>
      </w:pPr>
    </w:p>
    <w:p w14:paraId="2B9DE67A" w14:textId="2E264650" w:rsidR="00E24FE9" w:rsidRDefault="00117AB2">
      <w:pPr>
        <w:rPr>
          <w:b/>
          <w:bCs/>
        </w:rPr>
      </w:pPr>
      <w:r>
        <w:rPr>
          <w:b/>
          <w:bCs/>
        </w:rPr>
        <w:t xml:space="preserve">Version </w:t>
      </w:r>
      <w:r w:rsidR="00484F10">
        <w:rPr>
          <w:b/>
          <w:bCs/>
        </w:rPr>
        <w:t>2</w:t>
      </w:r>
      <w:r>
        <w:rPr>
          <w:b/>
          <w:bCs/>
        </w:rPr>
        <w:t>.0</w:t>
      </w:r>
      <w:r>
        <w:rPr>
          <w:b/>
          <w:bCs/>
        </w:rPr>
        <w:t xml:space="preserve"> </w:t>
      </w:r>
    </w:p>
    <w:p w14:paraId="0CA1E41E" w14:textId="7CC2E82C" w:rsidR="00117AB2" w:rsidRDefault="00117AB2" w:rsidP="00117AB2">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w:t>
      </w:r>
      <w:r>
        <w:rPr>
          <w:rFonts w:ascii="Calibri" w:eastAsia="Times New Roman" w:hAnsi="Calibri" w:cs="Calibri"/>
          <w:color w:val="000000"/>
        </w:rPr>
        <w:t>1 genotype (complete + circularized)</w:t>
      </w:r>
    </w:p>
    <w:p w14:paraId="39B8FD29" w14:textId="77777777" w:rsidR="00117AB2" w:rsidRDefault="00117AB2" w:rsidP="00117AB2">
      <w:pPr>
        <w:rPr>
          <w:b/>
          <w:bCs/>
        </w:rPr>
      </w:pPr>
    </w:p>
    <w:p w14:paraId="753CEBAB" w14:textId="1AA948AD" w:rsidR="00E74A8C" w:rsidRPr="00E74A8C" w:rsidRDefault="00E74A8C" w:rsidP="00E74A8C">
      <w:r w:rsidRPr="00E74A8C">
        <w:t xml:space="preserve">The version 2.0 assembly </w:t>
      </w:r>
      <w:r>
        <w:t xml:space="preserve">is unchanged, except for some edits to the FASTA headers. There are 7 contigs total. The H. </w:t>
      </w:r>
      <w:proofErr w:type="spellStart"/>
      <w:r>
        <w:t>defensa</w:t>
      </w:r>
      <w:proofErr w:type="spellEnd"/>
      <w:r>
        <w:t xml:space="preserve"> chromosome is contained in a single contig, which remains uncircularized due to the long-repeat section that the reads could not span. The APSE prophage is integrated into the H. </w:t>
      </w:r>
      <w:proofErr w:type="spellStart"/>
      <w:r>
        <w:t>defensa</w:t>
      </w:r>
      <w:proofErr w:type="spellEnd"/>
      <w:r>
        <w:t xml:space="preserve"> chromosome. The remaining 6 contigs are circularized plasmids named </w:t>
      </w:r>
      <w:r w:rsidRPr="00E74A8C">
        <w:t>pH15_1 to pH15_6.</w:t>
      </w:r>
      <w:r>
        <w:t xml:space="preserve"> There is an additional FASTA file which contains the circularized form of the APSE.</w:t>
      </w:r>
    </w:p>
    <w:p w14:paraId="34CDF324" w14:textId="3D29F3EF" w:rsidR="00E74A8C" w:rsidRDefault="00E74A8C" w:rsidP="00E74A8C"/>
    <w:p w14:paraId="79D34CC4" w14:textId="77777777" w:rsidR="006869FA" w:rsidRDefault="006869FA" w:rsidP="006869FA">
      <w:pPr>
        <w:rPr>
          <w:b/>
          <w:bCs/>
        </w:rPr>
      </w:pPr>
      <w:r w:rsidRPr="006869FA">
        <w:rPr>
          <w:b/>
          <w:bCs/>
        </w:rPr>
        <w:t>File = S01_v2.fasta   (7 contigs, 2,290,146 bp)</w:t>
      </w:r>
    </w:p>
    <w:p w14:paraId="59CC6A98" w14:textId="77777777" w:rsidR="006869FA" w:rsidRDefault="006869FA" w:rsidP="006869FA">
      <w:pPr>
        <w:rPr>
          <w:b/>
          <w:bCs/>
        </w:rPr>
      </w:pPr>
      <w:r w:rsidRPr="006869FA">
        <w:t xml:space="preserve">contig_01 (1,968,083 bp linear): H. </w:t>
      </w:r>
      <w:proofErr w:type="spellStart"/>
      <w:r w:rsidRPr="006869FA">
        <w:t>defensa</w:t>
      </w:r>
      <w:proofErr w:type="spellEnd"/>
      <w:r w:rsidRPr="006869FA">
        <w:t xml:space="preserve"> chromosome</w:t>
      </w:r>
    </w:p>
    <w:p w14:paraId="696AA96C" w14:textId="77777777" w:rsidR="006869FA" w:rsidRDefault="006869FA" w:rsidP="006869FA">
      <w:pPr>
        <w:rPr>
          <w:b/>
          <w:bCs/>
        </w:rPr>
      </w:pPr>
      <w:r w:rsidRPr="006869FA">
        <w:t xml:space="preserve">contig_03 (68,560 bp circular): H. </w:t>
      </w:r>
      <w:proofErr w:type="spellStart"/>
      <w:r w:rsidRPr="006869FA">
        <w:t>defensa</w:t>
      </w:r>
      <w:proofErr w:type="spellEnd"/>
      <w:r w:rsidRPr="006869FA">
        <w:t xml:space="preserve"> plasmid pH15_1</w:t>
      </w:r>
    </w:p>
    <w:p w14:paraId="43704C56" w14:textId="77777777" w:rsidR="006869FA" w:rsidRDefault="006869FA" w:rsidP="006869FA">
      <w:pPr>
        <w:rPr>
          <w:b/>
          <w:bCs/>
        </w:rPr>
      </w:pPr>
      <w:r w:rsidRPr="006869FA">
        <w:t xml:space="preserve">contig_05 (12,032 bp circular): H. </w:t>
      </w:r>
      <w:proofErr w:type="spellStart"/>
      <w:r w:rsidRPr="006869FA">
        <w:t>defensa</w:t>
      </w:r>
      <w:proofErr w:type="spellEnd"/>
      <w:r w:rsidRPr="006869FA">
        <w:t xml:space="preserve"> plasmid pH15_2</w:t>
      </w:r>
    </w:p>
    <w:p w14:paraId="1CCB9049" w14:textId="77777777" w:rsidR="006869FA" w:rsidRDefault="006869FA" w:rsidP="006869FA">
      <w:pPr>
        <w:rPr>
          <w:b/>
          <w:bCs/>
        </w:rPr>
      </w:pPr>
      <w:r w:rsidRPr="006869FA">
        <w:t xml:space="preserve">contig_06 (82,412 bp circular): H. </w:t>
      </w:r>
      <w:proofErr w:type="spellStart"/>
      <w:r w:rsidRPr="006869FA">
        <w:t>defensa</w:t>
      </w:r>
      <w:proofErr w:type="spellEnd"/>
      <w:r w:rsidRPr="006869FA">
        <w:t xml:space="preserve"> plasmid pH15_3</w:t>
      </w:r>
    </w:p>
    <w:p w14:paraId="14ADBD69" w14:textId="77777777" w:rsidR="006869FA" w:rsidRDefault="006869FA" w:rsidP="006869FA">
      <w:pPr>
        <w:rPr>
          <w:b/>
          <w:bCs/>
        </w:rPr>
      </w:pPr>
      <w:r w:rsidRPr="006869FA">
        <w:t xml:space="preserve">contig_07 (31,643 bp circular): H. </w:t>
      </w:r>
      <w:proofErr w:type="spellStart"/>
      <w:r w:rsidRPr="006869FA">
        <w:t>defensa</w:t>
      </w:r>
      <w:proofErr w:type="spellEnd"/>
      <w:r w:rsidRPr="006869FA">
        <w:t xml:space="preserve"> plasmid pH15_4</w:t>
      </w:r>
    </w:p>
    <w:p w14:paraId="3DFCAE5C" w14:textId="77777777" w:rsidR="006869FA" w:rsidRDefault="006869FA" w:rsidP="006869FA">
      <w:pPr>
        <w:rPr>
          <w:b/>
          <w:bCs/>
        </w:rPr>
      </w:pPr>
      <w:r w:rsidRPr="006869FA">
        <w:t xml:space="preserve">contig_08 (78,251 bp circular): H. </w:t>
      </w:r>
      <w:proofErr w:type="spellStart"/>
      <w:r w:rsidRPr="006869FA">
        <w:t>defensa</w:t>
      </w:r>
      <w:proofErr w:type="spellEnd"/>
      <w:r w:rsidRPr="006869FA">
        <w:t xml:space="preserve"> plasmid pH15_5</w:t>
      </w:r>
    </w:p>
    <w:p w14:paraId="43EFA2BB" w14:textId="0A60C89C" w:rsidR="00E74A8C" w:rsidRDefault="006869FA" w:rsidP="006869FA">
      <w:r w:rsidRPr="006869FA">
        <w:t xml:space="preserve">contig_09 (49,165 bp circular): H. </w:t>
      </w:r>
      <w:proofErr w:type="spellStart"/>
      <w:r w:rsidRPr="006869FA">
        <w:t>defensa</w:t>
      </w:r>
      <w:proofErr w:type="spellEnd"/>
      <w:r w:rsidRPr="006869FA">
        <w:t xml:space="preserve"> plasmid pH15_6</w:t>
      </w:r>
    </w:p>
    <w:p w14:paraId="4293E6F5" w14:textId="77777777" w:rsidR="005318C2" w:rsidRDefault="005318C2" w:rsidP="006869FA"/>
    <w:p w14:paraId="304C7C6C" w14:textId="77777777" w:rsidR="005318C2" w:rsidRDefault="005318C2" w:rsidP="005318C2">
      <w:pPr>
        <w:rPr>
          <w:b/>
          <w:bCs/>
        </w:rPr>
      </w:pPr>
      <w:r w:rsidRPr="005318C2">
        <w:rPr>
          <w:b/>
          <w:bCs/>
        </w:rPr>
        <w:t>File = S01_APSE_v2.fasta</w:t>
      </w:r>
    </w:p>
    <w:p w14:paraId="5E5C20C8" w14:textId="2936A45E" w:rsidR="005318C2" w:rsidRPr="005318C2" w:rsidRDefault="005318C2" w:rsidP="005318C2">
      <w:pPr>
        <w:rPr>
          <w:b/>
          <w:bCs/>
        </w:rPr>
      </w:pPr>
      <w:r w:rsidRPr="005318C2">
        <w:t>S01_APSE (39,092 bp circular): APSE bacteriophage (complete), lineage APSE-RHS-I</w:t>
      </w:r>
    </w:p>
    <w:p w14:paraId="66850CC5" w14:textId="77777777" w:rsidR="005318C2" w:rsidRPr="006869FA" w:rsidRDefault="005318C2" w:rsidP="006869FA">
      <w:pPr>
        <w:rPr>
          <w:b/>
          <w:bCs/>
        </w:rPr>
      </w:pPr>
    </w:p>
    <w:p w14:paraId="271A926B" w14:textId="77777777" w:rsidR="00E74A8C" w:rsidRDefault="00E74A8C" w:rsidP="00DB3540">
      <w:pPr>
        <w:rPr>
          <w:b/>
          <w:bCs/>
        </w:rPr>
      </w:pPr>
    </w:p>
    <w:p w14:paraId="036B44AC" w14:textId="77777777" w:rsidR="00C95789" w:rsidRDefault="00C95789">
      <w:pPr>
        <w:rPr>
          <w:b/>
          <w:bCs/>
        </w:rPr>
      </w:pPr>
      <w:r>
        <w:rPr>
          <w:b/>
          <w:bCs/>
        </w:rPr>
        <w:br w:type="page"/>
      </w:r>
    </w:p>
    <w:p w14:paraId="64C9E9C4" w14:textId="15B95E81" w:rsidR="00DB3540" w:rsidRDefault="00730C0B" w:rsidP="00DB3540">
      <w:pPr>
        <w:rPr>
          <w:b/>
          <w:bCs/>
        </w:rPr>
      </w:pPr>
      <w:r w:rsidRPr="00E24FE9">
        <w:rPr>
          <w:b/>
          <w:bCs/>
        </w:rPr>
        <w:lastRenderedPageBreak/>
        <w:t>Sample S0</w:t>
      </w:r>
      <w:r>
        <w:rPr>
          <w:b/>
          <w:bCs/>
        </w:rPr>
        <w:t>2</w:t>
      </w:r>
      <w:r w:rsidR="000E0B2A">
        <w:rPr>
          <w:b/>
          <w:bCs/>
        </w:rPr>
        <w:t xml:space="preserve"> (H16)</w:t>
      </w:r>
    </w:p>
    <w:p w14:paraId="4A126D9A" w14:textId="77777777" w:rsidR="00C95789" w:rsidRDefault="00C95789" w:rsidP="00DB3540">
      <w:pPr>
        <w:rPr>
          <w:b/>
          <w:bCs/>
        </w:rPr>
      </w:pPr>
    </w:p>
    <w:p w14:paraId="22DA95FB" w14:textId="77777777" w:rsidR="004E039E" w:rsidRDefault="004E039E" w:rsidP="004E039E">
      <w:pPr>
        <w:rPr>
          <w:b/>
          <w:bCs/>
        </w:rPr>
      </w:pPr>
      <w:r>
        <w:rPr>
          <w:b/>
          <w:bCs/>
        </w:rPr>
        <w:t xml:space="preserve">Version 2.0 </w:t>
      </w:r>
    </w:p>
    <w:p w14:paraId="144DF00A" w14:textId="77777777" w:rsidR="00C95789" w:rsidRDefault="00C95789" w:rsidP="00C95789">
      <w:r w:rsidRPr="00C95789">
        <w:rPr>
          <w:b/>
          <w:bCs/>
        </w:rPr>
        <w:t>Coverage:</w:t>
      </w:r>
      <w:r w:rsidRPr="00C95789">
        <w:t xml:space="preserve"> 15X (</w:t>
      </w:r>
      <w:proofErr w:type="spellStart"/>
      <w:r w:rsidRPr="00C95789">
        <w:rPr>
          <w:i/>
          <w:iCs/>
        </w:rPr>
        <w:t>Hamiltonella</w:t>
      </w:r>
      <w:proofErr w:type="spellEnd"/>
      <w:r w:rsidRPr="00C95789">
        <w:t xml:space="preserve">), 168X (APSE) </w:t>
      </w:r>
    </w:p>
    <w:p w14:paraId="168EB673" w14:textId="77777777" w:rsidR="00C95789" w:rsidRDefault="00C95789" w:rsidP="00C95789">
      <w:r w:rsidRPr="00C95789">
        <w:rPr>
          <w:b/>
          <w:bCs/>
        </w:rPr>
        <w:t>BUSCO:</w:t>
      </w:r>
      <w:r w:rsidRPr="00C95789">
        <w:t xml:space="preserve"> 81.6% (expected unchanged, pending bulk run) </w:t>
      </w:r>
    </w:p>
    <w:p w14:paraId="6B8025E0" w14:textId="27BED1E3" w:rsidR="00C95789" w:rsidRPr="00C95789" w:rsidRDefault="00C95789" w:rsidP="00C95789">
      <w:r w:rsidRPr="00C95789">
        <w:rPr>
          <w:b/>
          <w:bCs/>
        </w:rPr>
        <w:t>APSE:</w:t>
      </w:r>
      <w:r w:rsidRPr="00C95789">
        <w:t xml:space="preserve"> </w:t>
      </w:r>
      <w:r>
        <w:t>1 genotype c</w:t>
      </w:r>
      <w:r w:rsidRPr="00C95789">
        <w:t>omplete + circularized</w:t>
      </w:r>
    </w:p>
    <w:p w14:paraId="44C9B20B" w14:textId="77777777" w:rsidR="00C95789" w:rsidRDefault="00C95789" w:rsidP="00C95789"/>
    <w:p w14:paraId="2E39E5BB" w14:textId="7BFA1A23" w:rsidR="00C95789" w:rsidRPr="00C95789" w:rsidRDefault="00C95789" w:rsidP="00C95789">
      <w:r w:rsidRPr="00C95789">
        <w:t xml:space="preserve">The version 2.0 assembly removes one contig and edits the FASTA headers; all remaining sequence is unchanged. The removed contig_06 (12,126 bp) was delivered as an unplaced </w:t>
      </w:r>
      <w:r w:rsidRPr="00C95789">
        <w:rPr>
          <w:i/>
          <w:iCs/>
        </w:rPr>
        <w:t xml:space="preserve">H. </w:t>
      </w:r>
      <w:proofErr w:type="spellStart"/>
      <w:r w:rsidRPr="00C95789">
        <w:rPr>
          <w:i/>
          <w:iCs/>
        </w:rPr>
        <w:t>defensa</w:t>
      </w:r>
      <w:proofErr w:type="spellEnd"/>
      <w:r w:rsidRPr="00C95789">
        <w:t xml:space="preserve"> contig but it was an aphid DNA contaminant. Two plasmids are confirmed as closed circles and keep the names pH16_1 and pH16_2. There are now 13 contigs </w:t>
      </w:r>
      <w:proofErr w:type="spellStart"/>
      <w:r w:rsidRPr="00C95789">
        <w:t>totalling</w:t>
      </w:r>
      <w:proofErr w:type="spellEnd"/>
      <w:r w:rsidRPr="00C95789">
        <w:t xml:space="preserve"> 2,008,890 bp. The </w:t>
      </w:r>
      <w:r w:rsidRPr="00C95789">
        <w:rPr>
          <w:i/>
          <w:iCs/>
        </w:rPr>
        <w:t xml:space="preserve">H. </w:t>
      </w:r>
      <w:proofErr w:type="spellStart"/>
      <w:r w:rsidRPr="00C95789">
        <w:rPr>
          <w:i/>
          <w:iCs/>
        </w:rPr>
        <w:t>defensa</w:t>
      </w:r>
      <w:proofErr w:type="spellEnd"/>
      <w:r w:rsidRPr="00C95789">
        <w:t xml:space="preserve"> chromosome is composed of 3 contigs, which could not be scaffolded together. One contig is the APSE. Two contigs are plasmids. The remaining 7 are small </w:t>
      </w:r>
      <w:r w:rsidRPr="00C95789">
        <w:rPr>
          <w:i/>
          <w:iCs/>
        </w:rPr>
        <w:t xml:space="preserve">H. </w:t>
      </w:r>
      <w:proofErr w:type="spellStart"/>
      <w:r w:rsidRPr="00C95789">
        <w:rPr>
          <w:i/>
          <w:iCs/>
        </w:rPr>
        <w:t>defensa</w:t>
      </w:r>
      <w:proofErr w:type="spellEnd"/>
      <w:r w:rsidRPr="00C95789">
        <w:t xml:space="preserve"> contigs that could not be placed.</w:t>
      </w:r>
    </w:p>
    <w:p w14:paraId="6F109C1B" w14:textId="77777777" w:rsidR="00C95789" w:rsidRDefault="00C95789" w:rsidP="00C95789"/>
    <w:p w14:paraId="6DD456E9" w14:textId="762D034F" w:rsidR="00C95789" w:rsidRPr="00C95789" w:rsidRDefault="00C95789" w:rsidP="00C95789">
      <w:r w:rsidRPr="00C95789">
        <w:t xml:space="preserve">The APSE was delivered under a plasmid name, pH16_APSE. It is a bacteriophage, not a plasmid, and is </w:t>
      </w:r>
      <w:r w:rsidR="00D7787C" w:rsidRPr="00C95789">
        <w:t>relabeled</w:t>
      </w:r>
      <w:r w:rsidRPr="00C95789">
        <w:t>.</w:t>
      </w:r>
      <w:r w:rsidR="00D7787C">
        <w:t xml:space="preserve"> </w:t>
      </w:r>
      <w:r w:rsidRPr="00C95789">
        <w:t>The APSE prophage is not placed into the chromosome. It appears to integrate at the junction between contig_05 and contig_11, but those two contigs are not joined in this assembly, so the phage is supplied separately</w:t>
      </w:r>
      <w:r w:rsidR="006869FA">
        <w:t>.</w:t>
      </w:r>
    </w:p>
    <w:p w14:paraId="1BECE3D8" w14:textId="77777777" w:rsidR="00C95789" w:rsidRDefault="00C95789" w:rsidP="00C95789"/>
    <w:p w14:paraId="0DA2942E" w14:textId="77777777" w:rsidR="00C95789" w:rsidRDefault="00C95789" w:rsidP="00C95789">
      <w:pPr>
        <w:rPr>
          <w:b/>
          <w:bCs/>
        </w:rPr>
      </w:pPr>
      <w:r w:rsidRPr="00C95789">
        <w:rPr>
          <w:b/>
          <w:bCs/>
        </w:rPr>
        <w:t>File = S02_v2.fasta   (13 contigs, 2,008,890 bp)</w:t>
      </w:r>
    </w:p>
    <w:p w14:paraId="0B297B42" w14:textId="77777777" w:rsidR="00C95789" w:rsidRDefault="00C95789" w:rsidP="00C95789">
      <w:pPr>
        <w:rPr>
          <w:b/>
          <w:bCs/>
        </w:rPr>
      </w:pPr>
      <w:r w:rsidRPr="00C95789">
        <w:t xml:space="preserve">contig_01 (164,507 bp linear): Segment of H. </w:t>
      </w:r>
      <w:proofErr w:type="spellStart"/>
      <w:r w:rsidRPr="00C95789">
        <w:t>defensa</w:t>
      </w:r>
      <w:proofErr w:type="spellEnd"/>
      <w:r w:rsidRPr="00C95789">
        <w:t xml:space="preserve"> chromosome</w:t>
      </w:r>
    </w:p>
    <w:p w14:paraId="7287B00A" w14:textId="77777777" w:rsidR="00C95789" w:rsidRDefault="00C95789" w:rsidP="00C95789">
      <w:pPr>
        <w:rPr>
          <w:b/>
          <w:bCs/>
        </w:rPr>
      </w:pPr>
      <w:r w:rsidRPr="00C95789">
        <w:t xml:space="preserve">contig_05 (366,167 bp linear): Segment of H. </w:t>
      </w:r>
      <w:proofErr w:type="spellStart"/>
      <w:r w:rsidRPr="00C95789">
        <w:t>defensa</w:t>
      </w:r>
      <w:proofErr w:type="spellEnd"/>
      <w:r w:rsidRPr="00C95789">
        <w:t xml:space="preserve"> chromosome</w:t>
      </w:r>
    </w:p>
    <w:p w14:paraId="4B542E90" w14:textId="77777777" w:rsidR="00C95789" w:rsidRDefault="00C95789" w:rsidP="00C95789">
      <w:pPr>
        <w:rPr>
          <w:b/>
          <w:bCs/>
        </w:rPr>
      </w:pPr>
      <w:r w:rsidRPr="00C95789">
        <w:t xml:space="preserve">contig_10 (54,237 bp circular): H. </w:t>
      </w:r>
      <w:proofErr w:type="spellStart"/>
      <w:r w:rsidRPr="00C95789">
        <w:t>defensa</w:t>
      </w:r>
      <w:proofErr w:type="spellEnd"/>
      <w:r w:rsidRPr="00C95789">
        <w:t xml:space="preserve"> plasmid pH16_2</w:t>
      </w:r>
    </w:p>
    <w:p w14:paraId="4D137753" w14:textId="77777777" w:rsidR="00C95789" w:rsidRDefault="00C95789" w:rsidP="00C95789">
      <w:pPr>
        <w:rPr>
          <w:b/>
          <w:bCs/>
        </w:rPr>
      </w:pPr>
      <w:r w:rsidRPr="00C95789">
        <w:t xml:space="preserve">contig_11 (1,150,584 bp linear): Segment of H. </w:t>
      </w:r>
      <w:proofErr w:type="spellStart"/>
      <w:r w:rsidRPr="00C95789">
        <w:t>defensa</w:t>
      </w:r>
      <w:proofErr w:type="spellEnd"/>
      <w:r w:rsidRPr="00C95789">
        <w:t xml:space="preserve"> chromosome</w:t>
      </w:r>
    </w:p>
    <w:p w14:paraId="33ED303D" w14:textId="77777777" w:rsidR="00C95789" w:rsidRDefault="00C95789" w:rsidP="00C95789">
      <w:pPr>
        <w:rPr>
          <w:b/>
          <w:bCs/>
        </w:rPr>
      </w:pPr>
      <w:r w:rsidRPr="00C95789">
        <w:t>contig_13 (40,864 bp circular): APSE</w:t>
      </w:r>
    </w:p>
    <w:p w14:paraId="18A72B6C" w14:textId="77777777" w:rsidR="00C95789" w:rsidRDefault="00C95789" w:rsidP="00C95789">
      <w:pPr>
        <w:rPr>
          <w:b/>
          <w:bCs/>
        </w:rPr>
      </w:pPr>
      <w:r w:rsidRPr="00C95789">
        <w:t xml:space="preserve">contig_14 (34,751 bp circular): H. </w:t>
      </w:r>
      <w:proofErr w:type="spellStart"/>
      <w:r w:rsidRPr="00C95789">
        <w:t>defensa</w:t>
      </w:r>
      <w:proofErr w:type="spellEnd"/>
      <w:r w:rsidRPr="00C95789">
        <w:t xml:space="preserve"> plasmid pH16_1</w:t>
      </w:r>
    </w:p>
    <w:p w14:paraId="1B73AD21" w14:textId="2F70E252" w:rsidR="00C95789" w:rsidRPr="00C95789" w:rsidRDefault="00C95789" w:rsidP="00C95789">
      <w:pPr>
        <w:rPr>
          <w:b/>
          <w:bCs/>
        </w:rPr>
      </w:pPr>
      <w:r w:rsidRPr="00C95789">
        <w:t xml:space="preserve">contig_02-04, 07-09, 12 (7 contigs, 17,629-43,999 bp, all linear): Unplaced H. </w:t>
      </w:r>
      <w:proofErr w:type="spellStart"/>
      <w:r w:rsidRPr="00C95789">
        <w:t>defensa</w:t>
      </w:r>
      <w:proofErr w:type="spellEnd"/>
      <w:r w:rsidRPr="00C95789">
        <w:t xml:space="preserve"> contigs</w:t>
      </w:r>
    </w:p>
    <w:p w14:paraId="3FC58E20" w14:textId="77777777" w:rsidR="00C95789" w:rsidRPr="00C95789" w:rsidRDefault="00C95789" w:rsidP="00C95789"/>
    <w:p w14:paraId="0CCEBCCB" w14:textId="77777777" w:rsidR="00C95789" w:rsidRDefault="00C95789" w:rsidP="00C95789">
      <w:pPr>
        <w:rPr>
          <w:b/>
          <w:bCs/>
        </w:rPr>
      </w:pPr>
      <w:r w:rsidRPr="00C95789">
        <w:rPr>
          <w:b/>
          <w:bCs/>
        </w:rPr>
        <w:t>File = S02_APSE_v2.fasta</w:t>
      </w:r>
    </w:p>
    <w:p w14:paraId="6B882674" w14:textId="5C9CF779" w:rsidR="00C95789" w:rsidRPr="00C95789" w:rsidRDefault="00C95789" w:rsidP="00C95789">
      <w:pPr>
        <w:rPr>
          <w:b/>
          <w:bCs/>
        </w:rPr>
      </w:pPr>
      <w:r w:rsidRPr="00C95789">
        <w:t>S02_APSE (40,864 bp circular): APSE bacteriophage (complete), lineage APSE-</w:t>
      </w:r>
      <w:proofErr w:type="spellStart"/>
      <w:r w:rsidRPr="00C95789">
        <w:t>LeucineRich</w:t>
      </w:r>
      <w:proofErr w:type="spellEnd"/>
      <w:r w:rsidRPr="00C95789">
        <w:t>-I</w:t>
      </w:r>
    </w:p>
    <w:p w14:paraId="6386F51A" w14:textId="77777777" w:rsidR="00C95789" w:rsidRDefault="00C95789" w:rsidP="00E74A8C"/>
    <w:p w14:paraId="029A5CF3" w14:textId="77777777" w:rsidR="00C95789" w:rsidRDefault="00C95789" w:rsidP="00E74A8C"/>
    <w:p w14:paraId="4F7B99D8" w14:textId="77777777" w:rsidR="00E74A8C" w:rsidRDefault="00E74A8C" w:rsidP="00E74A8C">
      <w:pPr>
        <w:rPr>
          <w:b/>
          <w:bCs/>
        </w:rPr>
      </w:pPr>
    </w:p>
    <w:p w14:paraId="3944C1C7" w14:textId="77777777" w:rsidR="0054255F" w:rsidRDefault="0054255F">
      <w:pPr>
        <w:rPr>
          <w:b/>
          <w:bCs/>
        </w:rPr>
      </w:pPr>
      <w:r>
        <w:rPr>
          <w:b/>
          <w:bCs/>
        </w:rPr>
        <w:br w:type="page"/>
      </w:r>
    </w:p>
    <w:p w14:paraId="6F0903D8" w14:textId="65C83EAE" w:rsidR="006869FA" w:rsidRDefault="000E0B2A" w:rsidP="006869FA">
      <w:pPr>
        <w:rPr>
          <w:b/>
          <w:bCs/>
        </w:rPr>
      </w:pPr>
      <w:r w:rsidRPr="00E24FE9">
        <w:rPr>
          <w:b/>
          <w:bCs/>
        </w:rPr>
        <w:lastRenderedPageBreak/>
        <w:t>Sample S0</w:t>
      </w:r>
      <w:r>
        <w:rPr>
          <w:b/>
          <w:bCs/>
        </w:rPr>
        <w:t>3 (H28)</w:t>
      </w:r>
      <w:r w:rsidR="0054255F">
        <w:rPr>
          <w:b/>
          <w:bCs/>
        </w:rPr>
        <w:t xml:space="preserve"> – version 2.0</w:t>
      </w:r>
    </w:p>
    <w:p w14:paraId="00D8A544" w14:textId="77777777" w:rsidR="006869FA" w:rsidRPr="006869FA" w:rsidRDefault="006869FA" w:rsidP="006869FA">
      <w:pPr>
        <w:rPr>
          <w:i/>
          <w:iCs/>
        </w:rPr>
      </w:pPr>
      <w:r w:rsidRPr="006869FA">
        <w:rPr>
          <w:b/>
          <w:bCs/>
          <w:i/>
          <w:iCs/>
        </w:rPr>
        <w:t>Coverage:</w:t>
      </w:r>
      <w:r w:rsidRPr="006869FA">
        <w:rPr>
          <w:i/>
          <w:iCs/>
        </w:rPr>
        <w:t xml:space="preserve"> 8X (</w:t>
      </w:r>
      <w:proofErr w:type="spellStart"/>
      <w:r w:rsidRPr="006869FA">
        <w:rPr>
          <w:i/>
          <w:iCs/>
        </w:rPr>
        <w:t>Hamiltonella</w:t>
      </w:r>
      <w:proofErr w:type="spellEnd"/>
      <w:r w:rsidRPr="006869FA">
        <w:rPr>
          <w:i/>
          <w:iCs/>
        </w:rPr>
        <w:t>), 379X (APSE)</w:t>
      </w:r>
    </w:p>
    <w:p w14:paraId="1248C23A" w14:textId="77777777" w:rsidR="006869FA" w:rsidRPr="006869FA" w:rsidRDefault="006869FA" w:rsidP="006869FA">
      <w:pPr>
        <w:rPr>
          <w:i/>
          <w:iCs/>
        </w:rPr>
      </w:pPr>
      <w:r w:rsidRPr="006869FA">
        <w:rPr>
          <w:b/>
          <w:bCs/>
          <w:i/>
          <w:iCs/>
        </w:rPr>
        <w:t>BUSCO:</w:t>
      </w:r>
      <w:r w:rsidRPr="006869FA">
        <w:rPr>
          <w:i/>
          <w:iCs/>
        </w:rPr>
        <w:t xml:space="preserve"> 75.2% (expected unchanged, pending bulk run)</w:t>
      </w:r>
    </w:p>
    <w:p w14:paraId="0C4FD81B" w14:textId="77777777" w:rsidR="006869FA" w:rsidRPr="006869FA" w:rsidRDefault="006869FA" w:rsidP="006869FA">
      <w:pPr>
        <w:rPr>
          <w:i/>
          <w:iCs/>
        </w:rPr>
      </w:pPr>
      <w:r w:rsidRPr="006869FA">
        <w:rPr>
          <w:b/>
          <w:bCs/>
          <w:i/>
          <w:iCs/>
        </w:rPr>
        <w:t>APSE:</w:t>
      </w:r>
      <w:r w:rsidRPr="006869FA">
        <w:rPr>
          <w:i/>
          <w:iCs/>
        </w:rPr>
        <w:t xml:space="preserve"> Complete + circularized</w:t>
      </w:r>
    </w:p>
    <w:p w14:paraId="6E224927" w14:textId="77777777" w:rsidR="006869FA" w:rsidRPr="006869FA" w:rsidRDefault="006869FA" w:rsidP="006869FA">
      <w:pPr>
        <w:rPr>
          <w:i/>
          <w:iCs/>
        </w:rPr>
      </w:pPr>
    </w:p>
    <w:p w14:paraId="345D4E59" w14:textId="50819D5B" w:rsidR="006869FA" w:rsidRPr="006869FA" w:rsidRDefault="0024065A" w:rsidP="006869FA">
      <w:r w:rsidRPr="0024065A">
        <w:t>The version 2.0 assembly removes four contigs, integrates the APSE prophage into the chromosome, and edits the FASTA headers. Sixteen of the seventeen contigs are unchanged in sequence; contig_21 grew by 35,455 bp when the prophage was inserted into it, which is exactly the length of the standalone APSE contig that was removed.</w:t>
      </w:r>
      <w:r>
        <w:t xml:space="preserve"> </w:t>
      </w:r>
      <w:r w:rsidR="006869FA" w:rsidRPr="006869FA">
        <w:t xml:space="preserve">The four removed contigs (contig_10, contig_12, contig_13 and contig_15, 43,204 bp in total) were delivered as unplaced H. </w:t>
      </w:r>
      <w:proofErr w:type="spellStart"/>
      <w:r w:rsidR="006869FA" w:rsidRPr="006869FA">
        <w:t>defensa</w:t>
      </w:r>
      <w:proofErr w:type="spellEnd"/>
      <w:r w:rsidR="006869FA" w:rsidRPr="006869FA">
        <w:t xml:space="preserve"> contigs but were aphid DNA contaminants. There are now 17 contigs </w:t>
      </w:r>
      <w:r w:rsidR="006869FA" w:rsidRPr="006869FA">
        <w:t>totaling</w:t>
      </w:r>
      <w:r w:rsidR="006869FA" w:rsidRPr="006869FA">
        <w:t xml:space="preserve"> 1,940,796 bp. The H. </w:t>
      </w:r>
      <w:proofErr w:type="spellStart"/>
      <w:r w:rsidR="006869FA" w:rsidRPr="006869FA">
        <w:t>defensa</w:t>
      </w:r>
      <w:proofErr w:type="spellEnd"/>
      <w:r w:rsidR="006869FA" w:rsidRPr="006869FA">
        <w:t xml:space="preserve"> chromosome is composed of 6 contigs, which could not be scaffolded together. The remaining 11 are small H. </w:t>
      </w:r>
      <w:proofErr w:type="spellStart"/>
      <w:r w:rsidR="006869FA" w:rsidRPr="006869FA">
        <w:t>defensa</w:t>
      </w:r>
      <w:proofErr w:type="spellEnd"/>
      <w:r w:rsidR="006869FA" w:rsidRPr="006869FA">
        <w:t xml:space="preserve"> contigs that could not be placed. No plasmid was recovered as a closed circle; one unplaced contig (contig_08, 40,857 bp) matches a known H. </w:t>
      </w:r>
      <w:proofErr w:type="spellStart"/>
      <w:r w:rsidR="006869FA" w:rsidRPr="006869FA">
        <w:t>defensa</w:t>
      </w:r>
      <w:proofErr w:type="spellEnd"/>
      <w:r w:rsidR="006869FA" w:rsidRPr="006869FA">
        <w:t xml:space="preserve"> plasmid at 99.5% identity but was not assembled into a circle.</w:t>
      </w:r>
      <w:r>
        <w:t xml:space="preserve"> </w:t>
      </w:r>
    </w:p>
    <w:p w14:paraId="7A938139" w14:textId="77777777" w:rsidR="006869FA" w:rsidRPr="006869FA" w:rsidRDefault="006869FA" w:rsidP="006869FA"/>
    <w:p w14:paraId="07D16032" w14:textId="122F6310" w:rsidR="006869FA" w:rsidRPr="006869FA" w:rsidRDefault="006869FA" w:rsidP="006869FA">
      <w:r w:rsidRPr="006869FA">
        <w:t>The APSE was delivered under a plasmid name, pH28_APSE</w:t>
      </w:r>
      <w:r w:rsidR="005318C2">
        <w:t>, but been relabeled since that’s not accurate.</w:t>
      </w:r>
      <w:r w:rsidRPr="006869FA">
        <w:t xml:space="preserve"> It is complete and circular, confirmed by 217 reads spanning the join. It is identical to the APSE genomes of S04 and S13 — 35,455 bp in all three — which were recovered by a different route, being excised from those chromosomes rather than assembled as standalone contigs.</w:t>
      </w:r>
    </w:p>
    <w:p w14:paraId="066414A4" w14:textId="77777777" w:rsidR="006869FA" w:rsidRPr="006869FA" w:rsidRDefault="006869FA" w:rsidP="006869FA"/>
    <w:p w14:paraId="48788D14" w14:textId="7F3B96BF" w:rsidR="006869FA" w:rsidRPr="006869FA" w:rsidRDefault="006869FA" w:rsidP="006869FA">
      <w:r w:rsidRPr="006869FA">
        <w:t>The APSE prophage is now integrated into contig_21 at position 37,945, and the standalone APSE contig</w:t>
      </w:r>
      <w:r w:rsidR="005318C2">
        <w:t xml:space="preserve"> from</w:t>
      </w:r>
      <w:r w:rsidRPr="006869FA">
        <w:t xml:space="preserve"> version 1.0 has been removed, since that sequence is now represented within the chromosome. The integration site was located from the 62 bp </w:t>
      </w:r>
      <w:proofErr w:type="spellStart"/>
      <w:r w:rsidRPr="006869FA">
        <w:t>att</w:t>
      </w:r>
      <w:proofErr w:type="spellEnd"/>
      <w:r w:rsidRPr="006869FA">
        <w:t xml:space="preserve"> core sequence, and seven reads cross each junction, reading through from chromosome into phage</w:t>
      </w:r>
      <w:r w:rsidR="005318C2">
        <w:t>, providing decent but not iron-clad support.</w:t>
      </w:r>
    </w:p>
    <w:p w14:paraId="62023BEA" w14:textId="77777777" w:rsidR="006869FA" w:rsidRPr="006869FA" w:rsidRDefault="006869FA" w:rsidP="006869FA">
      <w:pPr>
        <w:rPr>
          <w:i/>
          <w:iCs/>
        </w:rPr>
      </w:pPr>
    </w:p>
    <w:p w14:paraId="4AE9CFA3" w14:textId="77777777" w:rsidR="005318C2" w:rsidRDefault="006869FA" w:rsidP="006869FA">
      <w:pPr>
        <w:rPr>
          <w:b/>
          <w:bCs/>
        </w:rPr>
      </w:pPr>
      <w:r w:rsidRPr="005318C2">
        <w:rPr>
          <w:b/>
          <w:bCs/>
        </w:rPr>
        <w:t>File = S03_v2.fasta   (17 contigs, 1,940,796 bp)</w:t>
      </w:r>
    </w:p>
    <w:p w14:paraId="66379A5C" w14:textId="77777777" w:rsidR="005318C2" w:rsidRDefault="006869FA" w:rsidP="006869FA">
      <w:pPr>
        <w:rPr>
          <w:b/>
          <w:bCs/>
        </w:rPr>
      </w:pPr>
      <w:r w:rsidRPr="005318C2">
        <w:t xml:space="preserve">contig_03 (154,738 bp linear): Segment of H. </w:t>
      </w:r>
      <w:proofErr w:type="spellStart"/>
      <w:r w:rsidRPr="005318C2">
        <w:t>defensa</w:t>
      </w:r>
      <w:proofErr w:type="spellEnd"/>
      <w:r w:rsidRPr="005318C2">
        <w:t xml:space="preserve"> chromosome</w:t>
      </w:r>
    </w:p>
    <w:p w14:paraId="310CCC52" w14:textId="77777777" w:rsidR="005318C2" w:rsidRDefault="006869FA" w:rsidP="006869FA">
      <w:pPr>
        <w:rPr>
          <w:b/>
          <w:bCs/>
        </w:rPr>
      </w:pPr>
      <w:r w:rsidRPr="005318C2">
        <w:t xml:space="preserve">contig_04 (113,231 bp linear): Segment of H. </w:t>
      </w:r>
      <w:proofErr w:type="spellStart"/>
      <w:r w:rsidRPr="005318C2">
        <w:t>defensa</w:t>
      </w:r>
      <w:proofErr w:type="spellEnd"/>
      <w:r w:rsidRPr="005318C2">
        <w:t xml:space="preserve"> chromosome</w:t>
      </w:r>
    </w:p>
    <w:p w14:paraId="2E690427" w14:textId="77777777" w:rsidR="005318C2" w:rsidRDefault="006869FA" w:rsidP="006869FA">
      <w:pPr>
        <w:rPr>
          <w:b/>
          <w:bCs/>
        </w:rPr>
      </w:pPr>
      <w:r w:rsidRPr="005318C2">
        <w:t xml:space="preserve">contig_16 (534,713 bp linear): Segment of H. </w:t>
      </w:r>
      <w:proofErr w:type="spellStart"/>
      <w:r w:rsidRPr="005318C2">
        <w:t>defensa</w:t>
      </w:r>
      <w:proofErr w:type="spellEnd"/>
      <w:r w:rsidRPr="005318C2">
        <w:t xml:space="preserve"> chromosome</w:t>
      </w:r>
    </w:p>
    <w:p w14:paraId="7D6B2B52" w14:textId="77777777" w:rsidR="005318C2" w:rsidRDefault="006869FA" w:rsidP="006869FA">
      <w:pPr>
        <w:rPr>
          <w:b/>
          <w:bCs/>
        </w:rPr>
      </w:pPr>
      <w:r w:rsidRPr="005318C2">
        <w:t xml:space="preserve">contig_18 (259,100 bp linear): Segment of H. </w:t>
      </w:r>
      <w:proofErr w:type="spellStart"/>
      <w:r w:rsidRPr="005318C2">
        <w:t>defensa</w:t>
      </w:r>
      <w:proofErr w:type="spellEnd"/>
      <w:r w:rsidRPr="005318C2">
        <w:t xml:space="preserve"> chromosome</w:t>
      </w:r>
    </w:p>
    <w:p w14:paraId="126771C9" w14:textId="77777777" w:rsidR="005318C2" w:rsidRDefault="006869FA" w:rsidP="006869FA">
      <w:pPr>
        <w:rPr>
          <w:b/>
          <w:bCs/>
        </w:rPr>
      </w:pPr>
      <w:r w:rsidRPr="005318C2">
        <w:t xml:space="preserve">contig_19 (179,609 bp linear): Segment of H. </w:t>
      </w:r>
      <w:proofErr w:type="spellStart"/>
      <w:r w:rsidRPr="005318C2">
        <w:t>defensa</w:t>
      </w:r>
      <w:proofErr w:type="spellEnd"/>
      <w:r w:rsidRPr="005318C2">
        <w:t xml:space="preserve"> chromosome</w:t>
      </w:r>
    </w:p>
    <w:p w14:paraId="5A02929E" w14:textId="271B7A49" w:rsidR="005318C2" w:rsidRDefault="006869FA" w:rsidP="006869FA">
      <w:pPr>
        <w:rPr>
          <w:b/>
          <w:bCs/>
        </w:rPr>
      </w:pPr>
      <w:r w:rsidRPr="005318C2">
        <w:t xml:space="preserve">contig_21 (223,302 bp linear): Segment of H. </w:t>
      </w:r>
      <w:proofErr w:type="spellStart"/>
      <w:r w:rsidRPr="005318C2">
        <w:t>defensa</w:t>
      </w:r>
      <w:proofErr w:type="spellEnd"/>
      <w:r w:rsidRPr="005318C2">
        <w:t xml:space="preserve"> chromosome</w:t>
      </w:r>
      <w:r w:rsidR="005318C2">
        <w:t xml:space="preserve"> with </w:t>
      </w:r>
      <w:r w:rsidRPr="005318C2">
        <w:t>APSE prophage integrated at 37,945</w:t>
      </w:r>
    </w:p>
    <w:p w14:paraId="36CD00BF" w14:textId="0B230850" w:rsidR="006869FA" w:rsidRPr="005318C2" w:rsidRDefault="006869FA" w:rsidP="006869FA">
      <w:pPr>
        <w:rPr>
          <w:b/>
          <w:bCs/>
        </w:rPr>
      </w:pPr>
      <w:r w:rsidRPr="005318C2">
        <w:t xml:space="preserve">contig_01, 02, 05-09, 11, 14, 17, 20 (11 contigs, 14,633-96,454 bp, all linear): Unplaced H. </w:t>
      </w:r>
      <w:proofErr w:type="spellStart"/>
      <w:r w:rsidRPr="005318C2">
        <w:t>defensa</w:t>
      </w:r>
      <w:proofErr w:type="spellEnd"/>
      <w:r w:rsidRPr="005318C2">
        <w:t xml:space="preserve"> contigs</w:t>
      </w:r>
    </w:p>
    <w:p w14:paraId="71A269F0" w14:textId="77777777" w:rsidR="006869FA" w:rsidRPr="005318C2" w:rsidRDefault="006869FA" w:rsidP="006869FA"/>
    <w:p w14:paraId="5ED7E2B0" w14:textId="77777777" w:rsidR="005318C2" w:rsidRDefault="006869FA" w:rsidP="006869FA">
      <w:pPr>
        <w:rPr>
          <w:b/>
          <w:bCs/>
        </w:rPr>
      </w:pPr>
      <w:r w:rsidRPr="005318C2">
        <w:rPr>
          <w:b/>
          <w:bCs/>
        </w:rPr>
        <w:t>File = S03_APSE_v2.fasta</w:t>
      </w:r>
    </w:p>
    <w:p w14:paraId="2A8143C8" w14:textId="049B8F5F" w:rsidR="006869FA" w:rsidRPr="005318C2" w:rsidRDefault="006869FA" w:rsidP="006869FA">
      <w:pPr>
        <w:rPr>
          <w:b/>
          <w:bCs/>
        </w:rPr>
      </w:pPr>
      <w:r w:rsidRPr="006869FA">
        <w:rPr>
          <w:i/>
          <w:iCs/>
        </w:rPr>
        <w:t>S03_APSE (35,455 bp circular): APSE bacteriophage (complete), lineage APSE-</w:t>
      </w:r>
      <w:proofErr w:type="spellStart"/>
      <w:r w:rsidRPr="006869FA">
        <w:rPr>
          <w:i/>
          <w:iCs/>
        </w:rPr>
        <w:t>CdtB</w:t>
      </w:r>
      <w:proofErr w:type="spellEnd"/>
      <w:r w:rsidRPr="006869FA">
        <w:rPr>
          <w:i/>
          <w:iCs/>
        </w:rPr>
        <w:t>-I</w:t>
      </w:r>
    </w:p>
    <w:p w14:paraId="29044A48" w14:textId="77777777" w:rsidR="000E0B2A" w:rsidRDefault="000E0B2A" w:rsidP="00BC47DC">
      <w:pPr>
        <w:rPr>
          <w:i/>
          <w:iCs/>
        </w:rPr>
      </w:pPr>
    </w:p>
    <w:p w14:paraId="44E902A8" w14:textId="77777777" w:rsidR="0024065A" w:rsidRDefault="0024065A">
      <w:pPr>
        <w:rPr>
          <w:b/>
          <w:bCs/>
        </w:rPr>
      </w:pPr>
      <w:r>
        <w:rPr>
          <w:b/>
          <w:bCs/>
        </w:rPr>
        <w:br w:type="page"/>
      </w:r>
    </w:p>
    <w:p w14:paraId="5D7340F5" w14:textId="14516741" w:rsidR="0075022C" w:rsidRDefault="00DB3540" w:rsidP="0075022C">
      <w:pPr>
        <w:rPr>
          <w:b/>
          <w:bCs/>
        </w:rPr>
      </w:pPr>
      <w:r w:rsidRPr="00E24FE9">
        <w:rPr>
          <w:b/>
          <w:bCs/>
        </w:rPr>
        <w:lastRenderedPageBreak/>
        <w:t>Sample S0</w:t>
      </w:r>
      <w:r>
        <w:rPr>
          <w:b/>
          <w:bCs/>
        </w:rPr>
        <w:t>4 (H42)</w:t>
      </w:r>
      <w:r w:rsidR="0024065A">
        <w:rPr>
          <w:b/>
          <w:bCs/>
        </w:rPr>
        <w:t xml:space="preserve"> - v</w:t>
      </w:r>
      <w:r w:rsidR="0075022C" w:rsidRPr="006869FA">
        <w:rPr>
          <w:b/>
          <w:bCs/>
        </w:rPr>
        <w:t xml:space="preserve">ersion </w:t>
      </w:r>
      <w:r w:rsidR="0075022C">
        <w:rPr>
          <w:b/>
          <w:bCs/>
        </w:rPr>
        <w:t>2</w:t>
      </w:r>
      <w:r w:rsidR="0075022C" w:rsidRPr="006869FA">
        <w:rPr>
          <w:b/>
          <w:bCs/>
        </w:rPr>
        <w:t>.0</w:t>
      </w:r>
    </w:p>
    <w:p w14:paraId="2C9ED3C7" w14:textId="77777777" w:rsidR="0024065A" w:rsidRPr="0075022C" w:rsidRDefault="0024065A" w:rsidP="0075022C">
      <w:pPr>
        <w:rPr>
          <w:b/>
          <w:bCs/>
        </w:rPr>
      </w:pPr>
    </w:p>
    <w:p w14:paraId="22F3EABF" w14:textId="77777777" w:rsidR="0075022C" w:rsidRDefault="0075022C" w:rsidP="0075022C">
      <w:r w:rsidRPr="0075022C">
        <w:rPr>
          <w:b/>
          <w:bCs/>
        </w:rPr>
        <w:t>Coverage:</w:t>
      </w:r>
      <w:r w:rsidRPr="0075022C">
        <w:t xml:space="preserve"> 63X (</w:t>
      </w:r>
      <w:proofErr w:type="spellStart"/>
      <w:r w:rsidRPr="0075022C">
        <w:rPr>
          <w:i/>
          <w:iCs/>
        </w:rPr>
        <w:t>Hamiltonella</w:t>
      </w:r>
      <w:proofErr w:type="spellEnd"/>
      <w:r w:rsidRPr="0075022C">
        <w:t xml:space="preserve">), 2162X (APSE) </w:t>
      </w:r>
    </w:p>
    <w:p w14:paraId="3AB7C4E2" w14:textId="77777777" w:rsidR="0075022C" w:rsidRDefault="0075022C" w:rsidP="0075022C">
      <w:r w:rsidRPr="0075022C">
        <w:rPr>
          <w:b/>
          <w:bCs/>
        </w:rPr>
        <w:t>BUSCO:</w:t>
      </w:r>
      <w:r w:rsidRPr="0075022C">
        <w:t xml:space="preserve"> pending bulk run (unchanged — sequence is identical to version 1.0) </w:t>
      </w:r>
    </w:p>
    <w:p w14:paraId="05876BD2" w14:textId="02817024" w:rsidR="0075022C" w:rsidRPr="0075022C" w:rsidRDefault="0075022C" w:rsidP="0075022C">
      <w:r w:rsidRPr="0075022C">
        <w:rPr>
          <w:b/>
          <w:bCs/>
        </w:rPr>
        <w:t>APSE:</w:t>
      </w:r>
      <w:r w:rsidRPr="0075022C">
        <w:t xml:space="preserve"> Complete + circularized</w:t>
      </w:r>
    </w:p>
    <w:p w14:paraId="571053EC" w14:textId="77777777" w:rsidR="0075022C" w:rsidRDefault="0075022C" w:rsidP="0075022C"/>
    <w:p w14:paraId="37400D8A" w14:textId="5591D7CA" w:rsidR="0075022C" w:rsidRPr="0075022C" w:rsidRDefault="0075022C" w:rsidP="0075022C">
      <w:r w:rsidRPr="0075022C">
        <w:t xml:space="preserve">The version 2.0 assembly is unchanged in sequence; only the FASTA headers were edited. There are 2 contigs </w:t>
      </w:r>
      <w:proofErr w:type="spellStart"/>
      <w:r w:rsidRPr="0075022C">
        <w:t>totalling</w:t>
      </w:r>
      <w:proofErr w:type="spellEnd"/>
      <w:r w:rsidRPr="0075022C">
        <w:t xml:space="preserve"> 2,151,406 bp. The </w:t>
      </w:r>
      <w:r w:rsidRPr="0075022C">
        <w:rPr>
          <w:i/>
          <w:iCs/>
        </w:rPr>
        <w:t xml:space="preserve">H. </w:t>
      </w:r>
      <w:proofErr w:type="spellStart"/>
      <w:r w:rsidRPr="0075022C">
        <w:rPr>
          <w:i/>
          <w:iCs/>
        </w:rPr>
        <w:t>defensa</w:t>
      </w:r>
      <w:proofErr w:type="spellEnd"/>
      <w:r w:rsidRPr="0075022C">
        <w:t xml:space="preserve"> chromosome is contained in a single contig, which remains uncircularized. One contig is a plasmid, confirmed as a closed circle and keeping the name pH42_1. S04 was one of the samples used as a control on the reprocessing: it was already correct, and any change to it would have indicated a fault in the new pipeline.</w:t>
      </w:r>
    </w:p>
    <w:p w14:paraId="7A6D391F" w14:textId="77777777" w:rsidR="0075022C" w:rsidRDefault="0075022C" w:rsidP="0075022C"/>
    <w:p w14:paraId="2F542E17" w14:textId="28706206" w:rsidR="0075022C" w:rsidRPr="0075022C" w:rsidRDefault="0075022C" w:rsidP="0075022C">
      <w:r w:rsidRPr="0075022C">
        <w:t>The APSE prophage is integrated into the chromosome at position 1,918,738, and 63 and 61 reads span its two junctions, reading through from chromosome into phage. The APSE is complete and circular, and is identical to the APSE genomes of S03 and S13 — 35,455 bp in all three. S03's was assembled as a standalone contig while S04's and S13's were excised from their chromosomes, so the exact agreement between them is a check on both methods.</w:t>
      </w:r>
    </w:p>
    <w:p w14:paraId="592155DF" w14:textId="77777777" w:rsidR="0075022C" w:rsidRDefault="0075022C" w:rsidP="0075022C"/>
    <w:p w14:paraId="4B7902B8" w14:textId="4B355C43" w:rsidR="0075022C" w:rsidRPr="0075022C" w:rsidRDefault="0075022C" w:rsidP="0075022C">
      <w:r w:rsidRPr="0075022C">
        <w:t xml:space="preserve">Screening finds a single APSE genotype and a single </w:t>
      </w:r>
      <w:r w:rsidRPr="0075022C">
        <w:rPr>
          <w:i/>
          <w:iCs/>
        </w:rPr>
        <w:t xml:space="preserve">H. </w:t>
      </w:r>
      <w:proofErr w:type="spellStart"/>
      <w:r w:rsidRPr="0075022C">
        <w:rPr>
          <w:i/>
          <w:iCs/>
        </w:rPr>
        <w:t>defensa</w:t>
      </w:r>
      <w:proofErr w:type="spellEnd"/>
      <w:r w:rsidRPr="0075022C">
        <w:t xml:space="preserve"> strain, at coverage adequate to have detected a second of either.</w:t>
      </w:r>
    </w:p>
    <w:p w14:paraId="5E67E6AE" w14:textId="77777777" w:rsidR="0075022C" w:rsidRDefault="0075022C" w:rsidP="0075022C"/>
    <w:p w14:paraId="35B220DB" w14:textId="77777777" w:rsidR="0075022C" w:rsidRDefault="0075022C" w:rsidP="0075022C">
      <w:pPr>
        <w:rPr>
          <w:b/>
          <w:bCs/>
        </w:rPr>
      </w:pPr>
      <w:r w:rsidRPr="0075022C">
        <w:rPr>
          <w:b/>
          <w:bCs/>
        </w:rPr>
        <w:t>File = S04_v2.fasta   (2 contigs, 2,151,406 bp)</w:t>
      </w:r>
    </w:p>
    <w:p w14:paraId="0BF52B5C" w14:textId="77777777" w:rsidR="0075022C" w:rsidRDefault="0075022C" w:rsidP="0075022C">
      <w:pPr>
        <w:rPr>
          <w:b/>
          <w:bCs/>
        </w:rPr>
      </w:pPr>
      <w:r w:rsidRPr="0075022C">
        <w:t xml:space="preserve">contig_01 (2,111,329 bp linear): H. </w:t>
      </w:r>
      <w:proofErr w:type="spellStart"/>
      <w:r w:rsidRPr="0075022C">
        <w:t>defensa</w:t>
      </w:r>
      <w:proofErr w:type="spellEnd"/>
      <w:r w:rsidRPr="0075022C">
        <w:t xml:space="preserve"> chromosome — APSE prophage integrated at 1,918,738</w:t>
      </w:r>
    </w:p>
    <w:p w14:paraId="178D8800" w14:textId="109DACA7" w:rsidR="0075022C" w:rsidRPr="0075022C" w:rsidRDefault="0075022C" w:rsidP="0075022C">
      <w:pPr>
        <w:rPr>
          <w:b/>
          <w:bCs/>
        </w:rPr>
      </w:pPr>
      <w:r w:rsidRPr="0075022C">
        <w:t xml:space="preserve">contig_04 (40,077 bp circular): H. </w:t>
      </w:r>
      <w:proofErr w:type="spellStart"/>
      <w:r w:rsidRPr="0075022C">
        <w:t>defensa</w:t>
      </w:r>
      <w:proofErr w:type="spellEnd"/>
      <w:r w:rsidRPr="0075022C">
        <w:t xml:space="preserve"> plasmid pH42_1</w:t>
      </w:r>
    </w:p>
    <w:p w14:paraId="2BA71B1A" w14:textId="77777777" w:rsidR="0075022C" w:rsidRPr="0075022C" w:rsidRDefault="0075022C" w:rsidP="0075022C"/>
    <w:p w14:paraId="7BC29EBA" w14:textId="77777777" w:rsidR="0075022C" w:rsidRDefault="0075022C" w:rsidP="0075022C">
      <w:pPr>
        <w:rPr>
          <w:b/>
          <w:bCs/>
        </w:rPr>
      </w:pPr>
      <w:r w:rsidRPr="0075022C">
        <w:rPr>
          <w:b/>
          <w:bCs/>
        </w:rPr>
        <w:t>File = S04_APSE_v2.fasta</w:t>
      </w:r>
    </w:p>
    <w:p w14:paraId="35F82036" w14:textId="20F540C6" w:rsidR="0075022C" w:rsidRPr="0075022C" w:rsidRDefault="0075022C" w:rsidP="0075022C">
      <w:pPr>
        <w:rPr>
          <w:b/>
          <w:bCs/>
        </w:rPr>
      </w:pPr>
      <w:r w:rsidRPr="0075022C">
        <w:t>S04_APSE (35,455 bp circular): APSE bacteriophage (complete), lineage APSE-</w:t>
      </w:r>
      <w:proofErr w:type="spellStart"/>
      <w:r w:rsidRPr="0075022C">
        <w:t>CdtB</w:t>
      </w:r>
      <w:proofErr w:type="spellEnd"/>
      <w:r w:rsidRPr="0075022C">
        <w:t>-I</w:t>
      </w:r>
    </w:p>
    <w:p w14:paraId="21B1A3D3" w14:textId="77777777" w:rsidR="0075022C" w:rsidRDefault="0075022C" w:rsidP="00DB3540"/>
    <w:p w14:paraId="2445477F" w14:textId="77777777" w:rsidR="004F12F6" w:rsidRDefault="004F12F6">
      <w:r>
        <w:br w:type="page"/>
      </w:r>
    </w:p>
    <w:p w14:paraId="48664978" w14:textId="46843866" w:rsidR="00603D11" w:rsidRDefault="00603D11" w:rsidP="00603D11">
      <w:pPr>
        <w:rPr>
          <w:b/>
          <w:bCs/>
        </w:rPr>
      </w:pPr>
      <w:r w:rsidRPr="00E24FE9">
        <w:rPr>
          <w:b/>
          <w:bCs/>
        </w:rPr>
        <w:lastRenderedPageBreak/>
        <w:t>Sample S0</w:t>
      </w:r>
      <w:r>
        <w:rPr>
          <w:b/>
          <w:bCs/>
        </w:rPr>
        <w:t>5 (H76)</w:t>
      </w:r>
    </w:p>
    <w:p w14:paraId="0BFD020C" w14:textId="77777777" w:rsidR="0075022C" w:rsidRDefault="0075022C" w:rsidP="00603D11">
      <w:pPr>
        <w:rPr>
          <w:b/>
          <w:bCs/>
        </w:rPr>
      </w:pPr>
    </w:p>
    <w:p w14:paraId="4A937F95" w14:textId="6692E716" w:rsidR="0075022C" w:rsidRDefault="0075022C" w:rsidP="00603D11">
      <w:pPr>
        <w:rPr>
          <w:b/>
          <w:bCs/>
        </w:rPr>
      </w:pPr>
      <w:r>
        <w:rPr>
          <w:b/>
          <w:bCs/>
        </w:rPr>
        <w:t>Version 1.0</w:t>
      </w:r>
    </w:p>
    <w:p w14:paraId="171D68F9" w14:textId="5C9D920C" w:rsidR="00603D11" w:rsidRPr="005A33A7" w:rsidRDefault="00603D11" w:rsidP="00603D11">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11X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1107X (ASPE)</w:t>
      </w:r>
    </w:p>
    <w:p w14:paraId="5E50CCE8" w14:textId="431C4258" w:rsidR="00603D11" w:rsidRDefault="00603D11" w:rsidP="00603D11">
      <w:pPr>
        <w:rPr>
          <w:rFonts w:ascii="Calibri" w:eastAsia="Times New Roman" w:hAnsi="Calibri" w:cs="Calibri"/>
          <w:color w:val="000000"/>
        </w:rPr>
      </w:pPr>
      <w:r>
        <w:rPr>
          <w:b/>
          <w:bCs/>
        </w:rPr>
        <w:t xml:space="preserve">BUSCO: </w:t>
      </w:r>
      <w:r>
        <w:rPr>
          <w:rFonts w:ascii="Calibri" w:eastAsia="Times New Roman" w:hAnsi="Calibri" w:cs="Calibri"/>
          <w:color w:val="000000"/>
        </w:rPr>
        <w:t>90.2%</w:t>
      </w:r>
    </w:p>
    <w:p w14:paraId="3A6A969B"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5CD1BFD0" w14:textId="77777777" w:rsidR="00603D11" w:rsidRDefault="00603D11" w:rsidP="00603D11">
      <w:pPr>
        <w:rPr>
          <w:b/>
          <w:bCs/>
        </w:rPr>
      </w:pPr>
    </w:p>
    <w:p w14:paraId="75B87F1A" w14:textId="027C9EB7" w:rsidR="00603D11" w:rsidRDefault="00603D11" w:rsidP="00603D11">
      <w:pPr>
        <w:rPr>
          <w:i/>
          <w:iCs/>
        </w:rPr>
      </w:pPr>
      <w:r>
        <w:t xml:space="preserve">The raw assembly included the APSE in both the circular lytic and linear lysogenic state. The bacterial chromosome was originally assembled as 5 pieces – however there was ambiguity about how these pieces should be scaffolded together (see assembly graph). These pieces were therefore retained as separate bacterial chromosome contigs. Four plasmids and the APSE were each assembled as fully-circularized contigs. The remaining small contigs could not be placed, but BLAST search shows that they are clearly </w:t>
      </w:r>
      <w:r w:rsidRPr="000E0B2A">
        <w:rPr>
          <w:i/>
          <w:iCs/>
        </w:rPr>
        <w:t xml:space="preserve">H. </w:t>
      </w:r>
      <w:proofErr w:type="spellStart"/>
      <w:r w:rsidRPr="000E0B2A">
        <w:rPr>
          <w:i/>
          <w:iCs/>
        </w:rPr>
        <w:t>defensa</w:t>
      </w:r>
      <w:proofErr w:type="spellEnd"/>
      <w:r>
        <w:rPr>
          <w:i/>
          <w:iCs/>
        </w:rPr>
        <w:t>.</w:t>
      </w:r>
    </w:p>
    <w:p w14:paraId="01CB84EA" w14:textId="77777777" w:rsidR="000E0B2A" w:rsidRDefault="000E0B2A" w:rsidP="00BC47DC"/>
    <w:p w14:paraId="098737AC" w14:textId="2400EC21" w:rsidR="0075022C" w:rsidRDefault="0075022C" w:rsidP="0075022C">
      <w:pPr>
        <w:rPr>
          <w:b/>
          <w:bCs/>
        </w:rPr>
      </w:pPr>
      <w:r>
        <w:rPr>
          <w:b/>
          <w:bCs/>
        </w:rPr>
        <w:t xml:space="preserve">Version </w:t>
      </w:r>
      <w:r>
        <w:rPr>
          <w:b/>
          <w:bCs/>
        </w:rPr>
        <w:t>2</w:t>
      </w:r>
      <w:r>
        <w:rPr>
          <w:b/>
          <w:bCs/>
        </w:rPr>
        <w:t>.0</w:t>
      </w:r>
    </w:p>
    <w:p w14:paraId="61B6AB73" w14:textId="77777777" w:rsidR="0079793F" w:rsidRDefault="0079793F" w:rsidP="0079793F">
      <w:r w:rsidRPr="0079793F">
        <w:t>Coverage: 15X (</w:t>
      </w:r>
      <w:proofErr w:type="spellStart"/>
      <w:r w:rsidRPr="0079793F">
        <w:rPr>
          <w:i/>
          <w:iCs/>
        </w:rPr>
        <w:t>Hamiltonella</w:t>
      </w:r>
      <w:proofErr w:type="spellEnd"/>
      <w:r w:rsidRPr="0079793F">
        <w:t xml:space="preserve">), 577X (APSE, </w:t>
      </w:r>
      <w:r>
        <w:t xml:space="preserve">mean </w:t>
      </w:r>
      <w:r w:rsidRPr="0079793F">
        <w:t xml:space="preserve">across both integrated prophages) </w:t>
      </w:r>
    </w:p>
    <w:p w14:paraId="185C663C" w14:textId="77777777" w:rsidR="0079793F" w:rsidRDefault="0079793F" w:rsidP="0079793F">
      <w:r w:rsidRPr="0079793F">
        <w:t xml:space="preserve">BUSCO: pending </w:t>
      </w:r>
    </w:p>
    <w:p w14:paraId="635C9D95" w14:textId="37DC4554" w:rsidR="0079793F" w:rsidRPr="0079793F" w:rsidRDefault="0079793F" w:rsidP="0079793F">
      <w:r w:rsidRPr="0079793F">
        <w:t xml:space="preserve">APSE: </w:t>
      </w:r>
      <w:r w:rsidRPr="0079793F">
        <w:rPr>
          <w:b/>
          <w:bCs/>
        </w:rPr>
        <w:t>3 genotypes</w:t>
      </w:r>
      <w:r w:rsidRPr="0079793F">
        <w:t xml:space="preserve"> — two complete and circularized, one partial</w:t>
      </w:r>
    </w:p>
    <w:p w14:paraId="1C498FE8" w14:textId="77777777" w:rsidR="0079793F" w:rsidRDefault="0079793F" w:rsidP="0079793F"/>
    <w:p w14:paraId="73165A08" w14:textId="62E4E238" w:rsidR="0079793F" w:rsidRPr="0079793F" w:rsidRDefault="0079793F" w:rsidP="0079793F">
      <w:r w:rsidRPr="0079793F">
        <w:t>The version 2.0 assembly removes three contigs, replaces three fragmentary APSE contigs with two complete prophages integrated into the chromosome, and edits the FASTA headers. The three removed contigs (contig_15, contig_16 and contig_17, 25,957 bp in total) were aphid DNA contaminants</w:t>
      </w:r>
      <w:r>
        <w:t xml:space="preserve">. </w:t>
      </w:r>
      <w:r w:rsidRPr="0079793F">
        <w:t xml:space="preserve">There are now 12 contigs </w:t>
      </w:r>
      <w:proofErr w:type="spellStart"/>
      <w:r w:rsidRPr="0079793F">
        <w:t>totalling</w:t>
      </w:r>
      <w:proofErr w:type="spellEnd"/>
      <w:r w:rsidRPr="0079793F">
        <w:t xml:space="preserve"> 2,255,398 bp. The </w:t>
      </w:r>
      <w:r w:rsidRPr="0079793F">
        <w:rPr>
          <w:i/>
          <w:iCs/>
        </w:rPr>
        <w:t xml:space="preserve">H. </w:t>
      </w:r>
      <w:proofErr w:type="spellStart"/>
      <w:r w:rsidRPr="0079793F">
        <w:rPr>
          <w:i/>
          <w:iCs/>
        </w:rPr>
        <w:t>defensa</w:t>
      </w:r>
      <w:proofErr w:type="spellEnd"/>
      <w:r w:rsidRPr="0079793F">
        <w:t xml:space="preserve"> chromosome is composed of 8 contigs, which could not be scaffolded together. Four plasmids are confirmed as closed circles and keep the names pH76_1 to pH76_4.</w:t>
      </w:r>
    </w:p>
    <w:p w14:paraId="57A3023A" w14:textId="77777777" w:rsidR="0079793F" w:rsidRDefault="0079793F" w:rsidP="0079793F"/>
    <w:p w14:paraId="3B88DD3E" w14:textId="01C758B6" w:rsidR="0079793F" w:rsidRPr="0079793F" w:rsidRDefault="0079793F" w:rsidP="0079793F">
      <w:r w:rsidRPr="0079793F">
        <w:t xml:space="preserve">Version 1.0 recorded a single APSE, delivered under a plasmid name (pH76_APSE). The sample in fact carries </w:t>
      </w:r>
      <w:r w:rsidRPr="0079793F">
        <w:rPr>
          <w:b/>
          <w:bCs/>
        </w:rPr>
        <w:t>three distinct APSE lineages</w:t>
      </w:r>
      <w:r w:rsidRPr="0079793F">
        <w:t>, which the original assembly had collapsed together:</w:t>
      </w:r>
    </w:p>
    <w:p w14:paraId="0C9C6294" w14:textId="77777777" w:rsidR="0079793F" w:rsidRPr="0079793F" w:rsidRDefault="0079793F" w:rsidP="0079793F">
      <w:pPr>
        <w:numPr>
          <w:ilvl w:val="0"/>
          <w:numId w:val="26"/>
        </w:numPr>
      </w:pPr>
      <w:r w:rsidRPr="0079793F">
        <w:rPr>
          <w:b/>
          <w:bCs/>
        </w:rPr>
        <w:t>APSE-RHS-II</w:t>
      </w:r>
      <w:r w:rsidRPr="0079793F">
        <w:t> (39,289 bp) — complete, circular</w:t>
      </w:r>
    </w:p>
    <w:p w14:paraId="667E6D14" w14:textId="77777777" w:rsidR="0079793F" w:rsidRPr="0079793F" w:rsidRDefault="0079793F" w:rsidP="0079793F">
      <w:pPr>
        <w:numPr>
          <w:ilvl w:val="0"/>
          <w:numId w:val="26"/>
        </w:numPr>
      </w:pPr>
      <w:r w:rsidRPr="0079793F">
        <w:rPr>
          <w:b/>
          <w:bCs/>
        </w:rPr>
        <w:t>APSE-</w:t>
      </w:r>
      <w:proofErr w:type="spellStart"/>
      <w:r w:rsidRPr="0079793F">
        <w:rPr>
          <w:b/>
          <w:bCs/>
        </w:rPr>
        <w:t>CdtB</w:t>
      </w:r>
      <w:proofErr w:type="spellEnd"/>
      <w:r w:rsidRPr="0079793F">
        <w:rPr>
          <w:b/>
          <w:bCs/>
        </w:rPr>
        <w:t>-II, haplotype R</w:t>
      </w:r>
      <w:r w:rsidRPr="0079793F">
        <w:t> (38,980 bp) — complete, circular</w:t>
      </w:r>
    </w:p>
    <w:p w14:paraId="1B2B83A4" w14:textId="77777777" w:rsidR="0079793F" w:rsidRPr="0079793F" w:rsidRDefault="0079793F" w:rsidP="0079793F">
      <w:pPr>
        <w:numPr>
          <w:ilvl w:val="0"/>
          <w:numId w:val="26"/>
        </w:numPr>
      </w:pPr>
      <w:r w:rsidRPr="0079793F">
        <w:rPr>
          <w:b/>
          <w:bCs/>
        </w:rPr>
        <w:t>haplotype A</w:t>
      </w:r>
      <w:r w:rsidRPr="0079793F">
        <w:t> (36,248 bp) — a recombinant of the other two, genuine but partial and not circularized</w:t>
      </w:r>
    </w:p>
    <w:p w14:paraId="4A995FF3" w14:textId="77777777" w:rsidR="0079793F" w:rsidRDefault="0079793F" w:rsidP="0079793F"/>
    <w:p w14:paraId="6F65E937" w14:textId="2399492F" w:rsidR="0079793F" w:rsidRPr="0079793F" w:rsidRDefault="0079793F" w:rsidP="0079793F">
      <w:r w:rsidRPr="0079793F">
        <w:t>Two of the three are integrated into the chromosome: APSE-RHS at contig_11 position 805,720, and APSE-</w:t>
      </w:r>
      <w:proofErr w:type="spellStart"/>
      <w:r w:rsidRPr="0079793F">
        <w:t>CdtB</w:t>
      </w:r>
      <w:proofErr w:type="spellEnd"/>
      <w:r w:rsidRPr="0079793F">
        <w:t xml:space="preserve"> (</w:t>
      </w:r>
      <w:proofErr w:type="spellStart"/>
      <w:r w:rsidRPr="0079793F">
        <w:t>hapR</w:t>
      </w:r>
      <w:proofErr w:type="spellEnd"/>
      <w:r w:rsidRPr="0079793F">
        <w:t xml:space="preserve">) at contig_02 position 187,111. Both integration sites were located from their </w:t>
      </w:r>
      <w:proofErr w:type="spellStart"/>
      <w:r w:rsidRPr="0079793F">
        <w:rPr>
          <w:i/>
          <w:iCs/>
        </w:rPr>
        <w:t>att</w:t>
      </w:r>
      <w:proofErr w:type="spellEnd"/>
      <w:r w:rsidRPr="0079793F">
        <w:t xml:space="preserve"> core sequences. The recombinant haplotype A is not placed, and it cannot be circularized — the reason is structural rather than a shortcoming of effort. The only feature distinguishing it from its two parents is a single recombination junction, so reads from anywhere else in its genome are indistinguishable from parental reads and cannot be assigned to it.</w:t>
      </w:r>
    </w:p>
    <w:p w14:paraId="787B7424" w14:textId="77777777" w:rsidR="0079793F" w:rsidRDefault="0079793F" w:rsidP="0079793F"/>
    <w:p w14:paraId="33B0DD7D" w14:textId="7902B8E0" w:rsidR="0079793F" w:rsidRPr="0079793F" w:rsidRDefault="0079793F" w:rsidP="0079793F">
      <w:r w:rsidRPr="0079793F">
        <w:t xml:space="preserve">A fourth FASTA file is supplied. S05_APSE_RHS_alt is not a fourth phage but a </w:t>
      </w:r>
      <w:r w:rsidRPr="0079793F">
        <w:rPr>
          <w:b/>
          <w:bCs/>
        </w:rPr>
        <w:t>second allele</w:t>
      </w:r>
      <w:r w:rsidRPr="0079793F">
        <w:t xml:space="preserve"> of the RHS phage, differing at one 436 bp cassette where the population carries two unrelated sequences in roughly 58:42 proportion. Both are provided because mapping reads against only the majority version discards 42% of them at that locus.</w:t>
      </w:r>
    </w:p>
    <w:p w14:paraId="3668CCA6" w14:textId="77777777" w:rsidR="0079793F" w:rsidRDefault="0079793F" w:rsidP="00BC47DC"/>
    <w:p w14:paraId="1A6F549E" w14:textId="77777777" w:rsidR="0079793F" w:rsidRDefault="0079793F" w:rsidP="0079793F">
      <w:pPr>
        <w:rPr>
          <w:b/>
          <w:bCs/>
        </w:rPr>
      </w:pPr>
      <w:r w:rsidRPr="0079793F">
        <w:rPr>
          <w:b/>
          <w:bCs/>
        </w:rPr>
        <w:t>File = S05_v2.fasta   (12 contigs, 2,255,398 bp)</w:t>
      </w:r>
    </w:p>
    <w:p w14:paraId="0D2EA849" w14:textId="77777777" w:rsidR="0079793F" w:rsidRDefault="0079793F" w:rsidP="0079793F">
      <w:pPr>
        <w:rPr>
          <w:b/>
          <w:bCs/>
        </w:rPr>
      </w:pPr>
      <w:r w:rsidRPr="0079793F">
        <w:t xml:space="preserve">contig_01 (428,393 bp linear): Segment of H. </w:t>
      </w:r>
      <w:proofErr w:type="spellStart"/>
      <w:r w:rsidRPr="0079793F">
        <w:t>defensa</w:t>
      </w:r>
      <w:proofErr w:type="spellEnd"/>
      <w:r w:rsidRPr="0079793F">
        <w:t xml:space="preserve"> chromosome</w:t>
      </w:r>
    </w:p>
    <w:p w14:paraId="4D4FE1B5" w14:textId="77777777" w:rsidR="0079793F" w:rsidRDefault="0079793F" w:rsidP="0079793F">
      <w:pPr>
        <w:rPr>
          <w:b/>
          <w:bCs/>
        </w:rPr>
      </w:pPr>
      <w:r w:rsidRPr="0079793F">
        <w:lastRenderedPageBreak/>
        <w:t xml:space="preserve">contig_02 (249,175 bp linear): Segment of H. </w:t>
      </w:r>
      <w:proofErr w:type="spellStart"/>
      <w:r w:rsidRPr="0079793F">
        <w:t>defensa</w:t>
      </w:r>
      <w:proofErr w:type="spellEnd"/>
      <w:r w:rsidRPr="0079793F">
        <w:t xml:space="preserve"> chromosome — APSE-</w:t>
      </w:r>
      <w:proofErr w:type="spellStart"/>
      <w:r w:rsidRPr="0079793F">
        <w:t>CdtB</w:t>
      </w:r>
      <w:proofErr w:type="spellEnd"/>
      <w:r w:rsidRPr="0079793F">
        <w:t xml:space="preserve"> (</w:t>
      </w:r>
      <w:proofErr w:type="spellStart"/>
      <w:r w:rsidRPr="0079793F">
        <w:t>hapR</w:t>
      </w:r>
      <w:proofErr w:type="spellEnd"/>
      <w:r w:rsidRPr="0079793F">
        <w:t>) prophage integrated at 187,111</w:t>
      </w:r>
    </w:p>
    <w:p w14:paraId="4EB570A4" w14:textId="77777777" w:rsidR="0079793F" w:rsidRDefault="0079793F" w:rsidP="0079793F">
      <w:pPr>
        <w:rPr>
          <w:b/>
          <w:bCs/>
        </w:rPr>
      </w:pPr>
      <w:r w:rsidRPr="0079793F">
        <w:t xml:space="preserve">contig_06 (16,754 bp linear): Segment of H. </w:t>
      </w:r>
      <w:proofErr w:type="spellStart"/>
      <w:r w:rsidRPr="0079793F">
        <w:t>defensa</w:t>
      </w:r>
      <w:proofErr w:type="spellEnd"/>
      <w:r w:rsidRPr="0079793F">
        <w:t xml:space="preserve"> chromosome</w:t>
      </w:r>
    </w:p>
    <w:p w14:paraId="392822FC" w14:textId="77777777" w:rsidR="0079793F" w:rsidRDefault="0079793F" w:rsidP="0079793F">
      <w:pPr>
        <w:rPr>
          <w:b/>
          <w:bCs/>
        </w:rPr>
      </w:pPr>
      <w:r w:rsidRPr="0079793F">
        <w:t xml:space="preserve">contig_07 (54,959 bp linear): Segment of H. </w:t>
      </w:r>
      <w:proofErr w:type="spellStart"/>
      <w:r w:rsidRPr="0079793F">
        <w:t>defensa</w:t>
      </w:r>
      <w:proofErr w:type="spellEnd"/>
      <w:r w:rsidRPr="0079793F">
        <w:t xml:space="preserve"> chromosome</w:t>
      </w:r>
    </w:p>
    <w:p w14:paraId="0D2E43AA" w14:textId="77777777" w:rsidR="0079793F" w:rsidRDefault="0079793F" w:rsidP="0079793F">
      <w:pPr>
        <w:rPr>
          <w:b/>
          <w:bCs/>
        </w:rPr>
      </w:pPr>
      <w:r w:rsidRPr="0079793F">
        <w:t xml:space="preserve">contig_08 (46,796 bp circular): H. </w:t>
      </w:r>
      <w:proofErr w:type="spellStart"/>
      <w:r w:rsidRPr="0079793F">
        <w:t>defensa</w:t>
      </w:r>
      <w:proofErr w:type="spellEnd"/>
      <w:r w:rsidRPr="0079793F">
        <w:t xml:space="preserve"> plasmid pH76_3</w:t>
      </w:r>
    </w:p>
    <w:p w14:paraId="4B7A77A3" w14:textId="77777777" w:rsidR="0079793F" w:rsidRDefault="0079793F" w:rsidP="0079793F">
      <w:pPr>
        <w:rPr>
          <w:b/>
          <w:bCs/>
        </w:rPr>
      </w:pPr>
      <w:r w:rsidRPr="0079793F">
        <w:t xml:space="preserve">contig_09 (272,758 bp linear): Segment of H. </w:t>
      </w:r>
      <w:proofErr w:type="spellStart"/>
      <w:r w:rsidRPr="0079793F">
        <w:t>defensa</w:t>
      </w:r>
      <w:proofErr w:type="spellEnd"/>
      <w:r w:rsidRPr="0079793F">
        <w:t xml:space="preserve"> chromosome</w:t>
      </w:r>
    </w:p>
    <w:p w14:paraId="4983D1EB" w14:textId="77777777" w:rsidR="0079793F" w:rsidRDefault="0079793F" w:rsidP="0079793F">
      <w:pPr>
        <w:rPr>
          <w:b/>
          <w:bCs/>
        </w:rPr>
      </w:pPr>
      <w:r w:rsidRPr="0079793F">
        <w:t xml:space="preserve">contig_10 (156,002 bp linear): Segment of H. </w:t>
      </w:r>
      <w:proofErr w:type="spellStart"/>
      <w:r w:rsidRPr="0079793F">
        <w:t>defensa</w:t>
      </w:r>
      <w:proofErr w:type="spellEnd"/>
      <w:r w:rsidRPr="0079793F">
        <w:t xml:space="preserve"> chromosome</w:t>
      </w:r>
    </w:p>
    <w:p w14:paraId="0B7B4A8B" w14:textId="77777777" w:rsidR="0079793F" w:rsidRDefault="0079793F" w:rsidP="0079793F">
      <w:pPr>
        <w:rPr>
          <w:b/>
          <w:bCs/>
        </w:rPr>
      </w:pPr>
      <w:r w:rsidRPr="0079793F">
        <w:t xml:space="preserve">contig_11 (850,481 bp linear): Segment of H. </w:t>
      </w:r>
      <w:proofErr w:type="spellStart"/>
      <w:r w:rsidRPr="0079793F">
        <w:t>defensa</w:t>
      </w:r>
      <w:proofErr w:type="spellEnd"/>
      <w:r w:rsidRPr="0079793F">
        <w:t xml:space="preserve"> chromosome — APSE-RHS prophage integrated at 805,720</w:t>
      </w:r>
    </w:p>
    <w:p w14:paraId="20E6B8B4" w14:textId="77777777" w:rsidR="0079793F" w:rsidRDefault="0079793F" w:rsidP="0079793F">
      <w:pPr>
        <w:rPr>
          <w:b/>
          <w:bCs/>
        </w:rPr>
      </w:pPr>
      <w:r w:rsidRPr="0079793F">
        <w:t xml:space="preserve">contig_13 (39,266 bp linear): Segment of H. </w:t>
      </w:r>
      <w:proofErr w:type="spellStart"/>
      <w:r w:rsidRPr="0079793F">
        <w:t>defensa</w:t>
      </w:r>
      <w:proofErr w:type="spellEnd"/>
      <w:r w:rsidRPr="0079793F">
        <w:t xml:space="preserve"> chromosome</w:t>
      </w:r>
    </w:p>
    <w:p w14:paraId="3B932A25" w14:textId="77777777" w:rsidR="0079793F" w:rsidRDefault="0079793F" w:rsidP="0079793F">
      <w:pPr>
        <w:rPr>
          <w:b/>
          <w:bCs/>
        </w:rPr>
      </w:pPr>
      <w:r w:rsidRPr="0079793F">
        <w:t xml:space="preserve">contig_19 (73,402 bp circular): H. </w:t>
      </w:r>
      <w:proofErr w:type="spellStart"/>
      <w:r w:rsidRPr="0079793F">
        <w:t>defensa</w:t>
      </w:r>
      <w:proofErr w:type="spellEnd"/>
      <w:r w:rsidRPr="0079793F">
        <w:t xml:space="preserve"> plasmid pH76_4</w:t>
      </w:r>
    </w:p>
    <w:p w14:paraId="6E4E82C3" w14:textId="77777777" w:rsidR="0079793F" w:rsidRDefault="0079793F" w:rsidP="0079793F">
      <w:pPr>
        <w:rPr>
          <w:b/>
          <w:bCs/>
        </w:rPr>
      </w:pPr>
      <w:r w:rsidRPr="0079793F">
        <w:t xml:space="preserve">contig_20 (31,557 bp circular): H. </w:t>
      </w:r>
      <w:proofErr w:type="spellStart"/>
      <w:r w:rsidRPr="0079793F">
        <w:t>defensa</w:t>
      </w:r>
      <w:proofErr w:type="spellEnd"/>
      <w:r w:rsidRPr="0079793F">
        <w:t xml:space="preserve"> plasmid pH76_1</w:t>
      </w:r>
    </w:p>
    <w:p w14:paraId="308ACBDC" w14:textId="3037F8BF" w:rsidR="0079793F" w:rsidRPr="0079793F" w:rsidRDefault="0079793F" w:rsidP="0079793F">
      <w:pPr>
        <w:rPr>
          <w:b/>
          <w:bCs/>
        </w:rPr>
      </w:pPr>
      <w:r w:rsidRPr="0079793F">
        <w:t xml:space="preserve">contig_21 (35,855 bp circular): H. </w:t>
      </w:r>
      <w:proofErr w:type="spellStart"/>
      <w:r w:rsidRPr="0079793F">
        <w:t>defensa</w:t>
      </w:r>
      <w:proofErr w:type="spellEnd"/>
      <w:r w:rsidRPr="0079793F">
        <w:t xml:space="preserve"> plasmid pH76_2</w:t>
      </w:r>
    </w:p>
    <w:p w14:paraId="57BB74D0" w14:textId="77777777" w:rsidR="0079793F" w:rsidRPr="0079793F" w:rsidRDefault="0079793F" w:rsidP="0079793F"/>
    <w:p w14:paraId="0C5EDEF7" w14:textId="77777777" w:rsidR="0079793F" w:rsidRDefault="0079793F" w:rsidP="0079793F">
      <w:pPr>
        <w:rPr>
          <w:b/>
          <w:bCs/>
        </w:rPr>
      </w:pPr>
      <w:r w:rsidRPr="0079793F">
        <w:rPr>
          <w:b/>
          <w:bCs/>
        </w:rPr>
        <w:t>File = S05_APSE_RHS_v2.fasta</w:t>
      </w:r>
    </w:p>
    <w:p w14:paraId="55DDE3C3" w14:textId="6E2B40B9" w:rsidR="0079793F" w:rsidRPr="0079793F" w:rsidRDefault="0079793F" w:rsidP="0079793F">
      <w:pPr>
        <w:rPr>
          <w:b/>
          <w:bCs/>
        </w:rPr>
      </w:pPr>
      <w:r w:rsidRPr="0079793F">
        <w:t>S05_APSE_RHS_v2 (39,289 bp circular): APSE bacteriophage (complete), lineage APSE-RHS-II</w:t>
      </w:r>
    </w:p>
    <w:p w14:paraId="3C778BC7" w14:textId="77777777" w:rsidR="0079793F" w:rsidRPr="0079793F" w:rsidRDefault="0079793F" w:rsidP="0079793F"/>
    <w:p w14:paraId="770F63F9" w14:textId="77777777" w:rsidR="0079793F" w:rsidRDefault="0079793F" w:rsidP="0079793F">
      <w:pPr>
        <w:rPr>
          <w:b/>
          <w:bCs/>
        </w:rPr>
      </w:pPr>
      <w:r w:rsidRPr="0079793F">
        <w:rPr>
          <w:b/>
          <w:bCs/>
        </w:rPr>
        <w:t>File = S05_APSE_CdtB_hapR_v2.fasta</w:t>
      </w:r>
    </w:p>
    <w:p w14:paraId="3EDAB16E" w14:textId="0CA6D393" w:rsidR="0079793F" w:rsidRPr="0079793F" w:rsidRDefault="0079793F" w:rsidP="0079793F">
      <w:pPr>
        <w:rPr>
          <w:b/>
          <w:bCs/>
        </w:rPr>
      </w:pPr>
      <w:r w:rsidRPr="0079793F">
        <w:t>S05_APSE_CdtB_hapR_v2 (38,980 bp circular): APSE bacteriophage (complete), lineage APSE-</w:t>
      </w:r>
      <w:proofErr w:type="spellStart"/>
      <w:r w:rsidRPr="0079793F">
        <w:t>CdtB</w:t>
      </w:r>
      <w:proofErr w:type="spellEnd"/>
      <w:r w:rsidRPr="0079793F">
        <w:t>-II</w:t>
      </w:r>
    </w:p>
    <w:p w14:paraId="66D5A1AD" w14:textId="77777777" w:rsidR="0079793F" w:rsidRPr="0079793F" w:rsidRDefault="0079793F" w:rsidP="0079793F"/>
    <w:p w14:paraId="7C30C017" w14:textId="77777777" w:rsidR="0079793F" w:rsidRDefault="0079793F" w:rsidP="0079793F">
      <w:pPr>
        <w:rPr>
          <w:b/>
          <w:bCs/>
        </w:rPr>
      </w:pPr>
      <w:r w:rsidRPr="0079793F">
        <w:rPr>
          <w:b/>
          <w:bCs/>
        </w:rPr>
        <w:t>File = S05_APSE_CdtB_hapA_v2.fasta</w:t>
      </w:r>
    </w:p>
    <w:p w14:paraId="4E958478" w14:textId="5F092080" w:rsidR="0079793F" w:rsidRPr="0079793F" w:rsidRDefault="0079793F" w:rsidP="0079793F">
      <w:pPr>
        <w:rPr>
          <w:b/>
          <w:bCs/>
        </w:rPr>
      </w:pPr>
      <w:r w:rsidRPr="0079793F">
        <w:t>S05_APSE_CdtB_hapA_v2 (36,248 bp linear): APSE bacteriophage (partial), recombinant of the two above</w:t>
      </w:r>
    </w:p>
    <w:p w14:paraId="5907DE90" w14:textId="77777777" w:rsidR="0079793F" w:rsidRPr="0079793F" w:rsidRDefault="0079793F" w:rsidP="0079793F"/>
    <w:p w14:paraId="2C5D44FC" w14:textId="77777777" w:rsidR="0079793F" w:rsidRDefault="0079793F" w:rsidP="0079793F">
      <w:pPr>
        <w:rPr>
          <w:b/>
          <w:bCs/>
        </w:rPr>
      </w:pPr>
      <w:r w:rsidRPr="0079793F">
        <w:rPr>
          <w:b/>
          <w:bCs/>
        </w:rPr>
        <w:t>File = S05_APSE_RHS_alt_v2.fasta</w:t>
      </w:r>
    </w:p>
    <w:p w14:paraId="6B0A4D31" w14:textId="199CB876" w:rsidR="0079793F" w:rsidRPr="0079793F" w:rsidRDefault="0079793F" w:rsidP="0079793F">
      <w:pPr>
        <w:rPr>
          <w:b/>
          <w:bCs/>
        </w:rPr>
      </w:pPr>
      <w:r w:rsidRPr="0079793F">
        <w:t>S05_APSE_RHS_alt_v2 (39,307 bp circular): Alternative allele of APSE-RHS-II, not a separate phage</w:t>
      </w:r>
    </w:p>
    <w:p w14:paraId="71E108BC" w14:textId="77777777" w:rsidR="0079793F" w:rsidRPr="000E0B2A" w:rsidRDefault="0079793F" w:rsidP="00BC47DC"/>
    <w:p w14:paraId="4771C497" w14:textId="77777777" w:rsidR="0075022C" w:rsidRDefault="0075022C">
      <w:pPr>
        <w:rPr>
          <w:b/>
          <w:bCs/>
        </w:rPr>
      </w:pPr>
      <w:r>
        <w:rPr>
          <w:b/>
          <w:bCs/>
        </w:rPr>
        <w:br w:type="page"/>
      </w:r>
    </w:p>
    <w:p w14:paraId="4ABDE2AA" w14:textId="74504B9D" w:rsidR="003E3071" w:rsidRDefault="003E3071" w:rsidP="003E3071">
      <w:pPr>
        <w:rPr>
          <w:b/>
          <w:bCs/>
        </w:rPr>
      </w:pPr>
      <w:r w:rsidRPr="00E24FE9">
        <w:rPr>
          <w:b/>
          <w:bCs/>
        </w:rPr>
        <w:lastRenderedPageBreak/>
        <w:t>Sample S0</w:t>
      </w:r>
      <w:r>
        <w:rPr>
          <w:b/>
          <w:bCs/>
        </w:rPr>
        <w:t>6 (H</w:t>
      </w:r>
      <w:r w:rsidR="002C563B">
        <w:rPr>
          <w:b/>
          <w:bCs/>
        </w:rPr>
        <w:t>85</w:t>
      </w:r>
      <w:r>
        <w:rPr>
          <w:b/>
          <w:bCs/>
        </w:rPr>
        <w:t>)</w:t>
      </w:r>
    </w:p>
    <w:p w14:paraId="71AD6DD2" w14:textId="62A6D986" w:rsidR="003E3071" w:rsidRPr="005A33A7" w:rsidRDefault="003E3071" w:rsidP="003E3071">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102X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181X (ASPE)</w:t>
      </w:r>
    </w:p>
    <w:p w14:paraId="255AF7DE" w14:textId="1793EE7A" w:rsidR="003E3071" w:rsidRDefault="003E3071" w:rsidP="003E3071">
      <w:pPr>
        <w:rPr>
          <w:rFonts w:ascii="Calibri" w:eastAsia="Times New Roman" w:hAnsi="Calibri" w:cs="Calibri"/>
          <w:color w:val="000000"/>
        </w:rPr>
      </w:pPr>
      <w:r>
        <w:rPr>
          <w:b/>
          <w:bCs/>
        </w:rPr>
        <w:t xml:space="preserve">BUSCO: </w:t>
      </w:r>
      <w:r>
        <w:rPr>
          <w:rFonts w:ascii="Calibri" w:eastAsia="Times New Roman" w:hAnsi="Calibri" w:cs="Calibri"/>
          <w:color w:val="000000"/>
        </w:rPr>
        <w:t>93.9%</w:t>
      </w:r>
    </w:p>
    <w:p w14:paraId="69F89F1E"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2DE3CCC0" w14:textId="77777777" w:rsidR="003E3071" w:rsidRDefault="003E3071" w:rsidP="003E3071">
      <w:pPr>
        <w:rPr>
          <w:b/>
          <w:bCs/>
        </w:rPr>
      </w:pPr>
    </w:p>
    <w:p w14:paraId="3F21CEF0" w14:textId="56FFBED7" w:rsidR="0079793F" w:rsidRDefault="0079793F" w:rsidP="003E3071">
      <w:pPr>
        <w:rPr>
          <w:b/>
          <w:bCs/>
        </w:rPr>
      </w:pPr>
      <w:r>
        <w:rPr>
          <w:b/>
          <w:bCs/>
        </w:rPr>
        <w:t>Version 1.0</w:t>
      </w:r>
    </w:p>
    <w:p w14:paraId="03DF1979" w14:textId="77777777" w:rsidR="003E3071" w:rsidRDefault="003E3071" w:rsidP="003E3071">
      <w:r>
        <w:t xml:space="preserve">The raw assembly included the APSE in both the circular lytic and linear lysogenic state. The bacterial chromosome was originally assembled as 3 pieces (one of which was the APSE). Using BLAST, it was possible to identify several KB long overlapping edges in these 3 contigs, and scaffold together the contigs (without gaps) into a single contig representing the bacterial chromosome. The bacterial chromosome could not be circularized due to the known long-repetitive section. The remaining 6 contigs in the curated assembly represent fully-circularized plasmids. The circularized form of the lytic APSE element is also provided in a separate </w:t>
      </w:r>
      <w:proofErr w:type="spellStart"/>
      <w:r>
        <w:t>fasta</w:t>
      </w:r>
      <w:proofErr w:type="spellEnd"/>
      <w:r>
        <w:t xml:space="preserve"> file.</w:t>
      </w:r>
    </w:p>
    <w:p w14:paraId="265C30B5" w14:textId="77777777" w:rsidR="00730C0B" w:rsidRDefault="00730C0B"/>
    <w:p w14:paraId="0E72AAB2" w14:textId="14D1A861" w:rsidR="0079793F" w:rsidRPr="0079793F" w:rsidRDefault="0079793F">
      <w:pPr>
        <w:rPr>
          <w:b/>
          <w:bCs/>
        </w:rPr>
      </w:pPr>
      <w:r w:rsidRPr="0079793F">
        <w:rPr>
          <w:b/>
          <w:bCs/>
        </w:rPr>
        <w:t>Version 2.0</w:t>
      </w:r>
    </w:p>
    <w:p w14:paraId="6E27FE68" w14:textId="77777777" w:rsidR="0079793F" w:rsidRDefault="0079793F" w:rsidP="0079793F">
      <w:r w:rsidRPr="0079793F">
        <w:rPr>
          <w:b/>
          <w:bCs/>
        </w:rPr>
        <w:t>Coverage:</w:t>
      </w:r>
      <w:r>
        <w:t xml:space="preserve"> 97X (</w:t>
      </w:r>
      <w:proofErr w:type="spellStart"/>
      <w:r>
        <w:t>Hamiltonella</w:t>
      </w:r>
      <w:proofErr w:type="spellEnd"/>
      <w:r>
        <w:t>), 213X (APSE)</w:t>
      </w:r>
    </w:p>
    <w:p w14:paraId="0F57C343" w14:textId="77777777" w:rsidR="0079793F" w:rsidRDefault="0079793F" w:rsidP="0079793F">
      <w:r w:rsidRPr="0079793F">
        <w:rPr>
          <w:b/>
          <w:bCs/>
        </w:rPr>
        <w:t>BUSCO:</w:t>
      </w:r>
      <w:r>
        <w:t xml:space="preserve"> pending</w:t>
      </w:r>
    </w:p>
    <w:p w14:paraId="34EA8EF9" w14:textId="77777777" w:rsidR="0079793F" w:rsidRDefault="0079793F" w:rsidP="0079793F">
      <w:r w:rsidRPr="0079793F">
        <w:rPr>
          <w:b/>
          <w:bCs/>
        </w:rPr>
        <w:t>APSE:</w:t>
      </w:r>
      <w:r>
        <w:t xml:space="preserve"> Complete, not circularized</w:t>
      </w:r>
    </w:p>
    <w:p w14:paraId="257BB1B0" w14:textId="77777777" w:rsidR="0079793F" w:rsidRDefault="0079793F" w:rsidP="0079793F"/>
    <w:p w14:paraId="4B56458B" w14:textId="26E081B5" w:rsidR="0079793F" w:rsidRDefault="0079793F" w:rsidP="0079793F">
      <w:r>
        <w:t xml:space="preserve">The version 2.0 assembly is unchanged in sequence; only the FASTA headers were edited. There are 7 contigs </w:t>
      </w:r>
      <w:proofErr w:type="spellStart"/>
      <w:r>
        <w:t>totalling</w:t>
      </w:r>
      <w:proofErr w:type="spellEnd"/>
      <w:r>
        <w:t xml:space="preserve"> 2,294,161 bp. The H. </w:t>
      </w:r>
      <w:proofErr w:type="spellStart"/>
      <w:r>
        <w:t>defensa</w:t>
      </w:r>
      <w:proofErr w:type="spellEnd"/>
      <w:r>
        <w:t xml:space="preserve"> chromosome is contained in a single contig, which remains uncircularized. The remaining 6 contigs are plasmids, all confirmed as closed circles and keeping the names pH85_1 to pH85_6.</w:t>
      </w:r>
      <w:r>
        <w:t xml:space="preserve"> </w:t>
      </w:r>
      <w:r>
        <w:t>The APSE prophage is integrated into the chromosome at position 1,394,245, and 115 and 82 reads span its two junctions, reading through from chromosome into phage. The prophage sequence is complete.</w:t>
      </w:r>
    </w:p>
    <w:p w14:paraId="47B6D3CA" w14:textId="77777777" w:rsidR="0079793F" w:rsidRDefault="0079793F" w:rsidP="0079793F"/>
    <w:p w14:paraId="427DAFA3" w14:textId="1662415F" w:rsidR="0079793F" w:rsidRDefault="0079793F" w:rsidP="00172A3B">
      <w:r>
        <w:t xml:space="preserve">No circular form of this phage was detected: when the sequence is rotated so its two ends meet, zero reads span the join, against 96 in S02 and 110 in S08. The phage also sits at only 2.2 times chromosomal depth here. The comparison with S01 is the useful one, because the two samples carry the same </w:t>
      </w:r>
      <w:r w:rsidR="00172A3B">
        <w:t xml:space="preserve">(or very similar) </w:t>
      </w:r>
      <w:r>
        <w:t>phage lineage in the same</w:t>
      </w:r>
      <w:r w:rsidR="00172A3B">
        <w:t xml:space="preserve"> (or very similar)</w:t>
      </w:r>
      <w:r>
        <w:t xml:space="preserve"> strain of H. </w:t>
      </w:r>
      <w:proofErr w:type="spellStart"/>
      <w:r>
        <w:t>defensa</w:t>
      </w:r>
      <w:proofErr w:type="spellEnd"/>
      <w:r>
        <w:t xml:space="preserve"> — their chromosomes are 99.988% identical over 1.97 Mb — yet in S01 the phage is at 40 times chromosomal depth with 1,328 reads spanning the join. The phage in S06 is therefore integrated and quiescent, whereas in S01 it is actively replicating and present as free circular particles.</w:t>
      </w:r>
      <w:r w:rsidR="00172A3B">
        <w:t xml:space="preserve"> This is worth investigating further.</w:t>
      </w:r>
    </w:p>
    <w:p w14:paraId="6AC7C9A4" w14:textId="77777777" w:rsidR="0079793F" w:rsidRDefault="0079793F" w:rsidP="0079793F"/>
    <w:p w14:paraId="0D8F9915" w14:textId="77777777" w:rsidR="0079793F" w:rsidRDefault="0079793F" w:rsidP="0079793F"/>
    <w:p w14:paraId="042B6A29" w14:textId="77777777" w:rsidR="00172A3B" w:rsidRDefault="0079793F" w:rsidP="0079793F">
      <w:pPr>
        <w:rPr>
          <w:b/>
          <w:bCs/>
        </w:rPr>
      </w:pPr>
      <w:r w:rsidRPr="00172A3B">
        <w:rPr>
          <w:b/>
          <w:bCs/>
        </w:rPr>
        <w:t>File = S06_v2.fasta   (7 contigs, 2,294,161 bp)</w:t>
      </w:r>
    </w:p>
    <w:p w14:paraId="5D70ED4C" w14:textId="77777777" w:rsidR="00172A3B" w:rsidRDefault="0079793F" w:rsidP="0079793F">
      <w:pPr>
        <w:rPr>
          <w:b/>
          <w:bCs/>
        </w:rPr>
      </w:pPr>
      <w:r>
        <w:t xml:space="preserve">contig_01 (1,972,121 bp linear): H. </w:t>
      </w:r>
      <w:proofErr w:type="spellStart"/>
      <w:r>
        <w:t>defensa</w:t>
      </w:r>
      <w:proofErr w:type="spellEnd"/>
      <w:r>
        <w:t xml:space="preserve"> chromosome — APSE prophage integrated at 1,394,245</w:t>
      </w:r>
    </w:p>
    <w:p w14:paraId="203E344B" w14:textId="77777777" w:rsidR="00172A3B" w:rsidRDefault="0079793F" w:rsidP="0079793F">
      <w:pPr>
        <w:rPr>
          <w:b/>
          <w:bCs/>
        </w:rPr>
      </w:pPr>
      <w:r>
        <w:t xml:space="preserve">contig_03 (12,010 bp circular): H. </w:t>
      </w:r>
      <w:proofErr w:type="spellStart"/>
      <w:r>
        <w:t>defensa</w:t>
      </w:r>
      <w:proofErr w:type="spellEnd"/>
      <w:r>
        <w:t xml:space="preserve"> plasmid pH85_1</w:t>
      </w:r>
    </w:p>
    <w:p w14:paraId="5C3F4195" w14:textId="77777777" w:rsidR="00172A3B" w:rsidRDefault="0079793F" w:rsidP="0079793F">
      <w:pPr>
        <w:rPr>
          <w:b/>
          <w:bCs/>
        </w:rPr>
      </w:pPr>
      <w:r>
        <w:t xml:space="preserve">contig_04 (78,251 bp circular): H. </w:t>
      </w:r>
      <w:proofErr w:type="spellStart"/>
      <w:r>
        <w:t>defensa</w:t>
      </w:r>
      <w:proofErr w:type="spellEnd"/>
      <w:r>
        <w:t xml:space="preserve"> plasmid pH85_2</w:t>
      </w:r>
    </w:p>
    <w:p w14:paraId="72293B8F" w14:textId="77777777" w:rsidR="00172A3B" w:rsidRDefault="0079793F" w:rsidP="0079793F">
      <w:pPr>
        <w:rPr>
          <w:b/>
          <w:bCs/>
        </w:rPr>
      </w:pPr>
      <w:r>
        <w:t xml:space="preserve">contig_05 (68,560 bp circular): H. </w:t>
      </w:r>
      <w:proofErr w:type="spellStart"/>
      <w:r>
        <w:t>defensa</w:t>
      </w:r>
      <w:proofErr w:type="spellEnd"/>
      <w:r>
        <w:t xml:space="preserve"> plasmid pH85_3</w:t>
      </w:r>
    </w:p>
    <w:p w14:paraId="2ACCBC29" w14:textId="77777777" w:rsidR="00172A3B" w:rsidRDefault="0079793F" w:rsidP="0079793F">
      <w:pPr>
        <w:rPr>
          <w:b/>
          <w:bCs/>
        </w:rPr>
      </w:pPr>
      <w:r>
        <w:t xml:space="preserve">contig_07 (49,165 bp circular): H. </w:t>
      </w:r>
      <w:proofErr w:type="spellStart"/>
      <w:r>
        <w:t>defensa</w:t>
      </w:r>
      <w:proofErr w:type="spellEnd"/>
      <w:r>
        <w:t xml:space="preserve"> plasmid pH85_4</w:t>
      </w:r>
    </w:p>
    <w:p w14:paraId="22530A60" w14:textId="77777777" w:rsidR="00172A3B" w:rsidRDefault="0079793F" w:rsidP="0079793F">
      <w:pPr>
        <w:rPr>
          <w:b/>
          <w:bCs/>
        </w:rPr>
      </w:pPr>
      <w:r>
        <w:t xml:space="preserve">contig_08 (82,411 bp circular): H. </w:t>
      </w:r>
      <w:proofErr w:type="spellStart"/>
      <w:r>
        <w:t>defensa</w:t>
      </w:r>
      <w:proofErr w:type="spellEnd"/>
      <w:r>
        <w:t xml:space="preserve"> plasmid pH85_5</w:t>
      </w:r>
    </w:p>
    <w:p w14:paraId="204DDE52" w14:textId="60C28AC8" w:rsidR="0079793F" w:rsidRPr="00172A3B" w:rsidRDefault="0079793F" w:rsidP="0079793F">
      <w:pPr>
        <w:rPr>
          <w:b/>
          <w:bCs/>
        </w:rPr>
      </w:pPr>
      <w:r>
        <w:t xml:space="preserve">contig_09 (31,643 bp circular): H. </w:t>
      </w:r>
      <w:proofErr w:type="spellStart"/>
      <w:r>
        <w:t>defensa</w:t>
      </w:r>
      <w:proofErr w:type="spellEnd"/>
      <w:r>
        <w:t xml:space="preserve"> plasmid pH85_6</w:t>
      </w:r>
    </w:p>
    <w:p w14:paraId="6656C608" w14:textId="77777777" w:rsidR="0079793F" w:rsidRDefault="0079793F" w:rsidP="0079793F"/>
    <w:p w14:paraId="11ABE343" w14:textId="77777777" w:rsidR="00172A3B" w:rsidRDefault="0079793F" w:rsidP="0079793F">
      <w:pPr>
        <w:rPr>
          <w:b/>
          <w:bCs/>
        </w:rPr>
      </w:pPr>
      <w:r w:rsidRPr="00172A3B">
        <w:rPr>
          <w:b/>
          <w:bCs/>
        </w:rPr>
        <w:t>File = S06_APSE_v2.fasta</w:t>
      </w:r>
    </w:p>
    <w:p w14:paraId="776EFF99" w14:textId="4D42AB21" w:rsidR="0079793F" w:rsidRPr="00172A3B" w:rsidRDefault="0079793F" w:rsidP="0079793F">
      <w:pPr>
        <w:rPr>
          <w:b/>
          <w:bCs/>
        </w:rPr>
      </w:pPr>
      <w:r>
        <w:t>S06_APSE (39,093 bp linear): APSE bacteriophage (complete), lineage APSE-RHS-I</w:t>
      </w:r>
    </w:p>
    <w:p w14:paraId="69D11071" w14:textId="77777777" w:rsidR="0079793F" w:rsidRDefault="0079793F"/>
    <w:p w14:paraId="63E4934C" w14:textId="77777777" w:rsidR="00753E3A" w:rsidRDefault="00753E3A">
      <w:pPr>
        <w:rPr>
          <w:b/>
          <w:bCs/>
        </w:rPr>
      </w:pPr>
      <w:r>
        <w:rPr>
          <w:b/>
          <w:bCs/>
        </w:rPr>
        <w:br w:type="page"/>
      </w:r>
    </w:p>
    <w:p w14:paraId="201D004C" w14:textId="23753E52" w:rsidR="002C563B" w:rsidRDefault="002C563B" w:rsidP="002C563B">
      <w:pPr>
        <w:rPr>
          <w:b/>
          <w:bCs/>
        </w:rPr>
      </w:pPr>
      <w:r w:rsidRPr="00E24FE9">
        <w:rPr>
          <w:b/>
          <w:bCs/>
        </w:rPr>
        <w:lastRenderedPageBreak/>
        <w:t>Sample S0</w:t>
      </w:r>
      <w:r>
        <w:rPr>
          <w:b/>
          <w:bCs/>
        </w:rPr>
        <w:t>7 (H101)</w:t>
      </w:r>
    </w:p>
    <w:p w14:paraId="50A7186F" w14:textId="77777777" w:rsidR="00753E3A" w:rsidRDefault="00753E3A" w:rsidP="002C563B">
      <w:pPr>
        <w:rPr>
          <w:b/>
          <w:bCs/>
        </w:rPr>
      </w:pPr>
    </w:p>
    <w:p w14:paraId="6B54D55C" w14:textId="11CB29F8" w:rsidR="00753E3A" w:rsidRDefault="00753E3A" w:rsidP="002C563B">
      <w:pPr>
        <w:rPr>
          <w:b/>
          <w:bCs/>
        </w:rPr>
      </w:pPr>
      <w:r>
        <w:rPr>
          <w:b/>
          <w:bCs/>
        </w:rPr>
        <w:t>Version 1.0</w:t>
      </w:r>
    </w:p>
    <w:p w14:paraId="13A11C09" w14:textId="116D2F05" w:rsidR="002C563B" w:rsidRPr="005A33A7" w:rsidRDefault="002C563B" w:rsidP="002C563B">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34X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1613X (ASPE)</w:t>
      </w:r>
    </w:p>
    <w:p w14:paraId="26BD3021" w14:textId="4BC70268" w:rsidR="002C563B" w:rsidRDefault="002C563B" w:rsidP="002C563B">
      <w:pPr>
        <w:rPr>
          <w:rFonts w:ascii="Calibri" w:eastAsia="Times New Roman" w:hAnsi="Calibri" w:cs="Calibri"/>
          <w:color w:val="000000"/>
        </w:rPr>
      </w:pPr>
      <w:r>
        <w:rPr>
          <w:b/>
          <w:bCs/>
        </w:rPr>
        <w:t xml:space="preserve">BUSCO: </w:t>
      </w:r>
      <w:r>
        <w:rPr>
          <w:rFonts w:ascii="Calibri" w:eastAsia="Times New Roman" w:hAnsi="Calibri" w:cs="Calibri"/>
          <w:color w:val="000000"/>
        </w:rPr>
        <w:t>93.6%</w:t>
      </w:r>
    </w:p>
    <w:p w14:paraId="42A6499E"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42EC37EE" w14:textId="77777777" w:rsidR="002C563B" w:rsidRDefault="002C563B" w:rsidP="002C563B">
      <w:pPr>
        <w:rPr>
          <w:b/>
          <w:bCs/>
        </w:rPr>
      </w:pPr>
    </w:p>
    <w:p w14:paraId="7B2A8C69" w14:textId="767602BB" w:rsidR="002C563B" w:rsidRDefault="002C563B" w:rsidP="002C563B">
      <w:r>
        <w:t>The raw assembly included the APSE in only the lytic state. The bacterial chromosome was originally assembled as 1 piece (without the APSE). Several small contigs were deleted from the curated assembly, as they appeared to contain misassembled chimeric fragments of the lysogenic/lytic sequence of the ASPE. The bacterial chromosome could not be circularized due to the known long-repetitive section. The remaining 3 contigs in the curated assembly represent fully-circularized plasmids.</w:t>
      </w:r>
    </w:p>
    <w:p w14:paraId="58469DE3" w14:textId="77777777" w:rsidR="00753E3A" w:rsidRDefault="00753E3A" w:rsidP="002C563B"/>
    <w:p w14:paraId="3C40A0CE" w14:textId="3A15BE73" w:rsidR="00753E3A" w:rsidRPr="00753E3A" w:rsidRDefault="00753E3A" w:rsidP="00753E3A">
      <w:r w:rsidRPr="00753E3A">
        <w:rPr>
          <w:b/>
          <w:bCs/>
        </w:rPr>
        <w:t>Version 2.0</w:t>
      </w:r>
    </w:p>
    <w:p w14:paraId="555D5B85" w14:textId="77777777" w:rsidR="00753E3A" w:rsidRDefault="00753E3A" w:rsidP="00753E3A">
      <w:r w:rsidRPr="00753E3A">
        <w:rPr>
          <w:b/>
          <w:bCs/>
        </w:rPr>
        <w:t>Coverage:</w:t>
      </w:r>
      <w:r w:rsidRPr="00753E3A">
        <w:t xml:space="preserve"> 38X (</w:t>
      </w:r>
      <w:proofErr w:type="spellStart"/>
      <w:r w:rsidRPr="00753E3A">
        <w:rPr>
          <w:i/>
          <w:iCs/>
        </w:rPr>
        <w:t>Hamiltonella</w:t>
      </w:r>
      <w:proofErr w:type="spellEnd"/>
      <w:r w:rsidRPr="00753E3A">
        <w:t xml:space="preserve">), 1785X (APSE, across both integrated prophages) </w:t>
      </w:r>
    </w:p>
    <w:p w14:paraId="2C186057" w14:textId="77777777" w:rsidR="00753E3A" w:rsidRDefault="00753E3A" w:rsidP="00753E3A">
      <w:r w:rsidRPr="00753E3A">
        <w:rPr>
          <w:b/>
          <w:bCs/>
        </w:rPr>
        <w:t>BUSCO:</w:t>
      </w:r>
      <w:r w:rsidRPr="00753E3A">
        <w:t xml:space="preserve"> pending </w:t>
      </w:r>
    </w:p>
    <w:p w14:paraId="1665D9E0" w14:textId="798CDD72" w:rsidR="00753E3A" w:rsidRPr="00753E3A" w:rsidRDefault="00753E3A" w:rsidP="00753E3A">
      <w:r w:rsidRPr="00753E3A">
        <w:rPr>
          <w:b/>
          <w:bCs/>
        </w:rPr>
        <w:t>APSE:</w:t>
      </w:r>
      <w:r w:rsidRPr="00753E3A">
        <w:t xml:space="preserve"> 2 genotypes (both complete + circularized)</w:t>
      </w:r>
    </w:p>
    <w:p w14:paraId="090CC029" w14:textId="77777777" w:rsidR="00753E3A" w:rsidRDefault="00753E3A" w:rsidP="00753E3A"/>
    <w:p w14:paraId="5C643473" w14:textId="3E34C23F" w:rsidR="00753E3A" w:rsidRPr="00753E3A" w:rsidRDefault="00753E3A" w:rsidP="00753E3A">
      <w:r w:rsidRPr="00753E3A">
        <w:t xml:space="preserve">The version 2.0 assembly replaces one APSE contig with two complete prophages integrated into the chromosome, and edits the FASTA headers. The assembly gains 39,657 bp of </w:t>
      </w:r>
      <w:r w:rsidRPr="00753E3A">
        <w:rPr>
          <w:i/>
          <w:iCs/>
        </w:rPr>
        <w:t xml:space="preserve">H. </w:t>
      </w:r>
      <w:proofErr w:type="spellStart"/>
      <w:r w:rsidRPr="00753E3A">
        <w:rPr>
          <w:i/>
          <w:iCs/>
        </w:rPr>
        <w:t>defensa</w:t>
      </w:r>
      <w:proofErr w:type="spellEnd"/>
      <w:r w:rsidRPr="00753E3A">
        <w:t xml:space="preserve"> sequence. There are now 4 contigs </w:t>
      </w:r>
      <w:proofErr w:type="spellStart"/>
      <w:r w:rsidRPr="00753E3A">
        <w:t>totalling</w:t>
      </w:r>
      <w:proofErr w:type="spellEnd"/>
      <w:r w:rsidRPr="00753E3A">
        <w:t xml:space="preserve"> 2,287,822 bp. The </w:t>
      </w:r>
      <w:r w:rsidRPr="00753E3A">
        <w:rPr>
          <w:i/>
          <w:iCs/>
        </w:rPr>
        <w:t xml:space="preserve">H. </w:t>
      </w:r>
      <w:proofErr w:type="spellStart"/>
      <w:r w:rsidRPr="00753E3A">
        <w:rPr>
          <w:i/>
          <w:iCs/>
        </w:rPr>
        <w:t>defensa</w:t>
      </w:r>
      <w:proofErr w:type="spellEnd"/>
      <w:r w:rsidRPr="00753E3A">
        <w:t xml:space="preserve"> chromosome is contained in a single contig, which remains uncircularized. The remaining 3 contigs are plasmids, confirmed as closed circles and keeping the names pH101_1 to pH101_3.</w:t>
      </w:r>
    </w:p>
    <w:p w14:paraId="00171996" w14:textId="77777777" w:rsidR="00753E3A" w:rsidRDefault="00753E3A" w:rsidP="00753E3A"/>
    <w:p w14:paraId="4E9B6CB3" w14:textId="77777777" w:rsidR="00753E3A" w:rsidRDefault="00753E3A" w:rsidP="00753E3A">
      <w:r w:rsidRPr="00753E3A">
        <w:t>This is the largest correction in the panel. S07 carries two different APSE phages, and version 1.0 recorded one. The two share 97–99% of their backbone sequence, so during the 2024 curation one was identified as a redundant duplicate of the other and deleted. It was not redundant. The consequence was that the APSE reference delivered in version 1.0 — under the plasmid name pH101_APSE — was a chimera assembled from reads belonging to both phages, and matched neither.</w:t>
      </w:r>
    </w:p>
    <w:p w14:paraId="6A0DF9D9" w14:textId="77777777" w:rsidR="00753E3A" w:rsidRDefault="00753E3A" w:rsidP="00753E3A"/>
    <w:p w14:paraId="71D544D6" w14:textId="3BA5FDFF" w:rsidR="00753E3A" w:rsidRPr="00753E3A" w:rsidRDefault="00753E3A" w:rsidP="00753E3A">
      <w:r w:rsidRPr="00753E3A">
        <w:t>Both phages are integrated into the chromosome, and both integration sites were located to base resolution:</w:t>
      </w:r>
    </w:p>
    <w:p w14:paraId="1DBEC7AC" w14:textId="77777777" w:rsidR="00753E3A" w:rsidRPr="00753E3A" w:rsidRDefault="00753E3A" w:rsidP="00753E3A">
      <w:pPr>
        <w:numPr>
          <w:ilvl w:val="0"/>
          <w:numId w:val="27"/>
        </w:numPr>
      </w:pPr>
      <w:r w:rsidRPr="00753E3A">
        <w:rPr>
          <w:b/>
          <w:bCs/>
        </w:rPr>
        <w:t>APSE-RHS-II</w:t>
      </w:r>
      <w:r w:rsidRPr="00753E3A">
        <w:t> at position 757,236, forward orientation, on a 62 bp </w:t>
      </w:r>
      <w:proofErr w:type="spellStart"/>
      <w:r w:rsidRPr="00753E3A">
        <w:rPr>
          <w:i/>
          <w:iCs/>
        </w:rPr>
        <w:t>att</w:t>
      </w:r>
      <w:proofErr w:type="spellEnd"/>
      <w:r w:rsidRPr="00753E3A">
        <w:t> core</w:t>
      </w:r>
    </w:p>
    <w:p w14:paraId="3AFEC3C3" w14:textId="77777777" w:rsidR="00753E3A" w:rsidRPr="00753E3A" w:rsidRDefault="00753E3A" w:rsidP="00753E3A">
      <w:pPr>
        <w:numPr>
          <w:ilvl w:val="0"/>
          <w:numId w:val="27"/>
        </w:numPr>
      </w:pPr>
      <w:r w:rsidRPr="00753E3A">
        <w:rPr>
          <w:b/>
          <w:bCs/>
        </w:rPr>
        <w:t>APSE-</w:t>
      </w:r>
      <w:proofErr w:type="spellStart"/>
      <w:r w:rsidRPr="00753E3A">
        <w:rPr>
          <w:b/>
          <w:bCs/>
        </w:rPr>
        <w:t>CdtB</w:t>
      </w:r>
      <w:proofErr w:type="spellEnd"/>
      <w:r w:rsidRPr="00753E3A">
        <w:rPr>
          <w:b/>
          <w:bCs/>
        </w:rPr>
        <w:t>-II</w:t>
      </w:r>
      <w:r w:rsidRPr="00753E3A">
        <w:t> at position 1,878,390, reverse orientation, on a 58 bp </w:t>
      </w:r>
      <w:proofErr w:type="spellStart"/>
      <w:r w:rsidRPr="00753E3A">
        <w:rPr>
          <w:i/>
          <w:iCs/>
        </w:rPr>
        <w:t>att</w:t>
      </w:r>
      <w:proofErr w:type="spellEnd"/>
      <w:r w:rsidRPr="00753E3A">
        <w:t> core</w:t>
      </w:r>
    </w:p>
    <w:p w14:paraId="1762911E" w14:textId="77777777" w:rsidR="00753E3A" w:rsidRDefault="00753E3A" w:rsidP="00753E3A"/>
    <w:p w14:paraId="1C6A31C6" w14:textId="0AAA5FB9" w:rsidR="00753E3A" w:rsidRDefault="00753E3A" w:rsidP="00A47B2C">
      <w:r w:rsidRPr="00753E3A">
        <w:t xml:space="preserve">The two sites are different because the two phages carry different integrases — type A and type B, which share no 21-mer sequence at all — and each integrase directs its phage to a distinct chromosomal site. </w:t>
      </w:r>
    </w:p>
    <w:p w14:paraId="04D3BB13" w14:textId="77777777" w:rsidR="00A47B2C" w:rsidRPr="00753E3A" w:rsidRDefault="00A47B2C" w:rsidP="00A47B2C"/>
    <w:p w14:paraId="4F55CA7F" w14:textId="77777777" w:rsidR="00A47B2C" w:rsidRDefault="00753E3A" w:rsidP="00753E3A">
      <w:pPr>
        <w:rPr>
          <w:b/>
          <w:bCs/>
        </w:rPr>
      </w:pPr>
      <w:r w:rsidRPr="00753E3A">
        <w:rPr>
          <w:b/>
          <w:bCs/>
        </w:rPr>
        <w:t>File = S07_v2.fasta   (4 contigs, 2,287,822 bp)</w:t>
      </w:r>
    </w:p>
    <w:p w14:paraId="149B29C8" w14:textId="77777777" w:rsidR="00A47B2C" w:rsidRDefault="00753E3A" w:rsidP="00753E3A">
      <w:pPr>
        <w:rPr>
          <w:b/>
          <w:bCs/>
        </w:rPr>
      </w:pPr>
      <w:r w:rsidRPr="00753E3A">
        <w:t xml:space="preserve">contig_02 (2,144,657 bp linear): H. </w:t>
      </w:r>
      <w:proofErr w:type="spellStart"/>
      <w:r w:rsidRPr="00753E3A">
        <w:t>defensa</w:t>
      </w:r>
      <w:proofErr w:type="spellEnd"/>
      <w:r w:rsidRPr="00753E3A">
        <w:t xml:space="preserve"> chromosome — APSE-RHS prophage integrated at 757,236, APSE-</w:t>
      </w:r>
      <w:proofErr w:type="spellStart"/>
      <w:r w:rsidRPr="00753E3A">
        <w:t>CdtB</w:t>
      </w:r>
      <w:proofErr w:type="spellEnd"/>
      <w:r w:rsidRPr="00753E3A">
        <w:t xml:space="preserve"> prophage at 1,878,390</w:t>
      </w:r>
    </w:p>
    <w:p w14:paraId="204A5C84" w14:textId="77777777" w:rsidR="00A47B2C" w:rsidRDefault="00753E3A" w:rsidP="00753E3A">
      <w:pPr>
        <w:rPr>
          <w:b/>
          <w:bCs/>
        </w:rPr>
      </w:pPr>
      <w:r w:rsidRPr="00753E3A">
        <w:t xml:space="preserve">contig_07 (75,753 bp circular): H. </w:t>
      </w:r>
      <w:proofErr w:type="spellStart"/>
      <w:r w:rsidRPr="00753E3A">
        <w:t>defensa</w:t>
      </w:r>
      <w:proofErr w:type="spellEnd"/>
      <w:r w:rsidRPr="00753E3A">
        <w:t xml:space="preserve"> plasmid pH101_1</w:t>
      </w:r>
    </w:p>
    <w:p w14:paraId="728F452C" w14:textId="77777777" w:rsidR="00A47B2C" w:rsidRDefault="00753E3A" w:rsidP="00753E3A">
      <w:pPr>
        <w:rPr>
          <w:b/>
          <w:bCs/>
        </w:rPr>
      </w:pPr>
      <w:r w:rsidRPr="00753E3A">
        <w:t xml:space="preserve">contig_08 (31,557 bp circular): H. </w:t>
      </w:r>
      <w:proofErr w:type="spellStart"/>
      <w:r w:rsidRPr="00753E3A">
        <w:t>defensa</w:t>
      </w:r>
      <w:proofErr w:type="spellEnd"/>
      <w:r w:rsidRPr="00753E3A">
        <w:t xml:space="preserve"> plasmid pH101_2</w:t>
      </w:r>
    </w:p>
    <w:p w14:paraId="7FA370D0" w14:textId="760680FC" w:rsidR="00753E3A" w:rsidRPr="00753E3A" w:rsidRDefault="00753E3A" w:rsidP="00753E3A">
      <w:pPr>
        <w:rPr>
          <w:b/>
          <w:bCs/>
        </w:rPr>
      </w:pPr>
      <w:r w:rsidRPr="00753E3A">
        <w:t xml:space="preserve">contig_09 (35,855 bp circular): H. </w:t>
      </w:r>
      <w:proofErr w:type="spellStart"/>
      <w:r w:rsidRPr="00753E3A">
        <w:t>defensa</w:t>
      </w:r>
      <w:proofErr w:type="spellEnd"/>
      <w:r w:rsidRPr="00753E3A">
        <w:t xml:space="preserve"> plasmid pH101_3</w:t>
      </w:r>
    </w:p>
    <w:p w14:paraId="3C2BD65F" w14:textId="77777777" w:rsidR="00753E3A" w:rsidRPr="00753E3A" w:rsidRDefault="00753E3A" w:rsidP="00753E3A"/>
    <w:p w14:paraId="4CAA0DF5" w14:textId="77777777" w:rsidR="00A47B2C" w:rsidRDefault="00753E3A" w:rsidP="00753E3A">
      <w:pPr>
        <w:rPr>
          <w:b/>
          <w:bCs/>
        </w:rPr>
      </w:pPr>
      <w:r w:rsidRPr="00753E3A">
        <w:rPr>
          <w:b/>
          <w:bCs/>
        </w:rPr>
        <w:t>File = S07_APSE_RHS_v2.fasta</w:t>
      </w:r>
    </w:p>
    <w:p w14:paraId="3CF4E582" w14:textId="165EC4A1" w:rsidR="00753E3A" w:rsidRPr="00753E3A" w:rsidRDefault="00753E3A" w:rsidP="00753E3A">
      <w:pPr>
        <w:rPr>
          <w:b/>
          <w:bCs/>
        </w:rPr>
      </w:pPr>
      <w:r w:rsidRPr="00753E3A">
        <w:t>S07_APSE_RHS_v2 (39,306 bp circular): APSE bacteriophage (complete), lineage APSE-RHS-II</w:t>
      </w:r>
    </w:p>
    <w:p w14:paraId="1A1581DF" w14:textId="77777777" w:rsidR="00753E3A" w:rsidRPr="00753E3A" w:rsidRDefault="00753E3A" w:rsidP="00753E3A"/>
    <w:p w14:paraId="7575A12F" w14:textId="77777777" w:rsidR="00A47B2C" w:rsidRDefault="00753E3A" w:rsidP="00753E3A">
      <w:pPr>
        <w:rPr>
          <w:b/>
          <w:bCs/>
        </w:rPr>
      </w:pPr>
      <w:r w:rsidRPr="00753E3A">
        <w:rPr>
          <w:b/>
          <w:bCs/>
        </w:rPr>
        <w:t>File = S07_APSE_CdtB_v2.fasta</w:t>
      </w:r>
    </w:p>
    <w:p w14:paraId="70FD3357" w14:textId="54FC7DDE" w:rsidR="00753E3A" w:rsidRPr="00753E3A" w:rsidRDefault="00753E3A" w:rsidP="00753E3A">
      <w:pPr>
        <w:rPr>
          <w:b/>
          <w:bCs/>
        </w:rPr>
      </w:pPr>
      <w:r w:rsidRPr="00753E3A">
        <w:t>S07_APSE_CdtB_v2 (38,993 bp circular): APSE bacteriophage (complete), lineage APSE-</w:t>
      </w:r>
      <w:proofErr w:type="spellStart"/>
      <w:r w:rsidRPr="00753E3A">
        <w:t>CdtB</w:t>
      </w:r>
      <w:proofErr w:type="spellEnd"/>
      <w:r w:rsidRPr="00753E3A">
        <w:t>-II</w:t>
      </w:r>
    </w:p>
    <w:p w14:paraId="6BC155DD" w14:textId="77777777" w:rsidR="00753E3A" w:rsidRDefault="00753E3A" w:rsidP="002C563B"/>
    <w:p w14:paraId="3DFB8672" w14:textId="77777777" w:rsidR="00753E3A" w:rsidRDefault="00753E3A" w:rsidP="002C563B"/>
    <w:p w14:paraId="0839014D" w14:textId="77777777" w:rsidR="00753E3A" w:rsidRDefault="00753E3A" w:rsidP="002C563B"/>
    <w:p w14:paraId="3B46A461" w14:textId="77777777" w:rsidR="002C563B" w:rsidRDefault="002C563B"/>
    <w:p w14:paraId="15BB8FA9" w14:textId="73DD2A75" w:rsidR="008179F5" w:rsidRDefault="008179F5" w:rsidP="008179F5">
      <w:pPr>
        <w:rPr>
          <w:b/>
          <w:bCs/>
        </w:rPr>
      </w:pPr>
      <w:r w:rsidRPr="00E24FE9">
        <w:rPr>
          <w:b/>
          <w:bCs/>
        </w:rPr>
        <w:t>Sample S0</w:t>
      </w:r>
      <w:r>
        <w:rPr>
          <w:b/>
          <w:bCs/>
        </w:rPr>
        <w:t>8 (H103)</w:t>
      </w:r>
      <w:r w:rsidR="00A47B2C">
        <w:rPr>
          <w:b/>
          <w:bCs/>
        </w:rPr>
        <w:t xml:space="preserve"> – Version 2.0</w:t>
      </w:r>
    </w:p>
    <w:p w14:paraId="1287C568" w14:textId="77777777" w:rsidR="00A47B2C" w:rsidRDefault="00A47B2C" w:rsidP="00A47B2C">
      <w:pPr>
        <w:rPr>
          <w:b/>
          <w:bCs/>
        </w:rPr>
      </w:pPr>
    </w:p>
    <w:p w14:paraId="7014CBC4" w14:textId="06B2C04C" w:rsidR="00A47B2C" w:rsidRDefault="00A47B2C" w:rsidP="00A47B2C">
      <w:r w:rsidRPr="00A47B2C">
        <w:rPr>
          <w:b/>
          <w:bCs/>
        </w:rPr>
        <w:t>Coverage:</w:t>
      </w:r>
      <w:r>
        <w:t xml:space="preserve"> 7X (</w:t>
      </w:r>
      <w:proofErr w:type="spellStart"/>
      <w:r>
        <w:t>Hamiltonella</w:t>
      </w:r>
      <w:proofErr w:type="spellEnd"/>
      <w:r>
        <w:t>), 175X (APSE)</w:t>
      </w:r>
    </w:p>
    <w:p w14:paraId="68DA0B5F" w14:textId="77777777" w:rsidR="00A47B2C" w:rsidRDefault="00A47B2C" w:rsidP="00A47B2C">
      <w:r w:rsidRPr="00A47B2C">
        <w:rPr>
          <w:b/>
          <w:bCs/>
        </w:rPr>
        <w:t>BUSCO:</w:t>
      </w:r>
      <w:r>
        <w:t xml:space="preserve"> pending</w:t>
      </w:r>
    </w:p>
    <w:p w14:paraId="0FF32E61" w14:textId="77777777" w:rsidR="00A47B2C" w:rsidRDefault="00A47B2C" w:rsidP="00A47B2C">
      <w:r w:rsidRPr="00A47B2C">
        <w:rPr>
          <w:b/>
          <w:bCs/>
        </w:rPr>
        <w:t>APSE:</w:t>
      </w:r>
      <w:r>
        <w:t xml:space="preserve"> Complete + circularized</w:t>
      </w:r>
    </w:p>
    <w:p w14:paraId="7F47042B" w14:textId="77777777" w:rsidR="00A47B2C" w:rsidRDefault="00A47B2C" w:rsidP="00A47B2C"/>
    <w:p w14:paraId="6277EA05" w14:textId="77777777" w:rsidR="00A47B2C" w:rsidRDefault="00A47B2C" w:rsidP="00A47B2C">
      <w:r>
        <w:t xml:space="preserve">The version 2.0 assembly removes one contig and edits the FASTA headers; all remaining sequence is unchanged. The removed contig_21 (11,121 bp) was delivered as an unplaced H. </w:t>
      </w:r>
      <w:proofErr w:type="spellStart"/>
      <w:r>
        <w:t>defensa</w:t>
      </w:r>
      <w:proofErr w:type="spellEnd"/>
      <w:r>
        <w:t xml:space="preserve"> contig but it was an aphid DNA contaminant. There are now 30 contigs </w:t>
      </w:r>
      <w:proofErr w:type="spellStart"/>
      <w:r>
        <w:t>totalling</w:t>
      </w:r>
      <w:proofErr w:type="spellEnd"/>
      <w:r>
        <w:t xml:space="preserve"> 2,059,977 bp. The H. </w:t>
      </w:r>
      <w:proofErr w:type="spellStart"/>
      <w:r>
        <w:t>defensa</w:t>
      </w:r>
      <w:proofErr w:type="spellEnd"/>
      <w:r>
        <w:t xml:space="preserve"> chromosome is composed of 7 contigs, which could not be scaffolded together. One contig is the APSE. Two contigs are plasmids, confirmed as closed circles and keeping the names pH103_1 and pH103_2. The remaining 20 are small H. </w:t>
      </w:r>
      <w:proofErr w:type="spellStart"/>
      <w:r>
        <w:t>defensa</w:t>
      </w:r>
      <w:proofErr w:type="spellEnd"/>
      <w:r>
        <w:t xml:space="preserve"> contigs that could not be placed.</w:t>
      </w:r>
    </w:p>
    <w:p w14:paraId="2D599A29" w14:textId="77777777" w:rsidR="00A47B2C" w:rsidRDefault="00A47B2C" w:rsidP="00A47B2C"/>
    <w:p w14:paraId="617BD04A" w14:textId="5CC43899" w:rsidR="00A47B2C" w:rsidRDefault="00A47B2C" w:rsidP="00A47B2C">
      <w:r>
        <w:t>The APSE was</w:t>
      </w:r>
      <w:r>
        <w:t xml:space="preserve"> previously</w:t>
      </w:r>
      <w:r>
        <w:t xml:space="preserve"> delivered under a plasmid name, pH103_APSE. It is a bacteriophage, not a plasmid, and is </w:t>
      </w:r>
      <w:r>
        <w:t>relabeled</w:t>
      </w:r>
      <w:r>
        <w:t>. It is complete and circular, confirmed by 110 reads spanning the join.</w:t>
      </w:r>
    </w:p>
    <w:p w14:paraId="65F285F7" w14:textId="77777777" w:rsidR="00A47B2C" w:rsidRDefault="00A47B2C" w:rsidP="00A47B2C"/>
    <w:p w14:paraId="08B4B891" w14:textId="1007003D" w:rsidR="00A47B2C" w:rsidRDefault="00A47B2C" w:rsidP="00A47B2C">
      <w:r>
        <w:t>The APSE prophage is not placed into the chromosome. Sixty-five reads place it against the end of one chromosomal contig, but the two flanking contigs share no sequence, so there is no att repeat to splice at.</w:t>
      </w:r>
      <w:r/>
      <w:r/>
      <w:r/>
      <w:r/>
      <w:r/>
    </w:p>
    <w:p w14:paraId="181947CD" w14:textId="77777777" w:rsidR="00A47B2C" w:rsidRDefault="00A47B2C" w:rsidP="00A47B2C"/>
    <w:p w14:paraId="5B9576E5" w14:textId="77777777" w:rsidR="00A47B2C" w:rsidRDefault="00A47B2C" w:rsidP="00A47B2C">
      <w:pPr>
        <w:rPr>
          <w:b/>
          <w:bCs/>
        </w:rPr>
      </w:pPr>
      <w:r w:rsidRPr="00A47B2C">
        <w:rPr>
          <w:b/>
          <w:bCs/>
        </w:rPr>
        <w:t>File = S08_v2.fasta   (30 contigs, 2,059,977 bp)</w:t>
      </w:r>
    </w:p>
    <w:p w14:paraId="1C8CBE7E" w14:textId="77777777" w:rsidR="00A47B2C" w:rsidRDefault="00A47B2C" w:rsidP="00A47B2C">
      <w:pPr>
        <w:rPr>
          <w:b/>
          <w:bCs/>
        </w:rPr>
      </w:pPr>
      <w:r>
        <w:t xml:space="preserve">contig_05 (121,076 bp linear): Segment of H. </w:t>
      </w:r>
      <w:proofErr w:type="spellStart"/>
      <w:r>
        <w:t>defensa</w:t>
      </w:r>
      <w:proofErr w:type="spellEnd"/>
      <w:r>
        <w:t xml:space="preserve"> chromosome</w:t>
      </w:r>
    </w:p>
    <w:p w14:paraId="0A48C5BA" w14:textId="77777777" w:rsidR="00A47B2C" w:rsidRDefault="00A47B2C" w:rsidP="00A47B2C">
      <w:pPr>
        <w:rPr>
          <w:b/>
          <w:bCs/>
        </w:rPr>
      </w:pPr>
      <w:r>
        <w:t xml:space="preserve">contig_10 (107,973 bp linear): Segment of H. </w:t>
      </w:r>
      <w:proofErr w:type="spellStart"/>
      <w:r>
        <w:t>defensa</w:t>
      </w:r>
      <w:proofErr w:type="spellEnd"/>
      <w:r>
        <w:t xml:space="preserve"> chromosome</w:t>
      </w:r>
    </w:p>
    <w:p w14:paraId="0A62C7CF" w14:textId="6B0A6EC7" w:rsidR="00A47B2C" w:rsidRPr="00A47B2C" w:rsidRDefault="00A47B2C" w:rsidP="00A47B2C">
      <w:pPr>
        <w:rPr>
          <w:b/>
          <w:bCs/>
        </w:rPr>
      </w:pPr>
      <w:r>
        <w:t xml:space="preserve">contig_11 (102,111 bp linear): Segment of H. </w:t>
      </w:r>
      <w:proofErr w:type="spellStart"/>
      <w:r>
        <w:t>defensa</w:t>
      </w:r>
      <w:proofErr w:type="spellEnd"/>
      <w:r>
        <w:t xml:space="preserve"> chromosome</w:t>
      </w:r>
    </w:p>
    <w:p w14:paraId="28A7BD9D" w14:textId="77777777" w:rsidR="00A47B2C" w:rsidRDefault="00A47B2C" w:rsidP="00A47B2C">
      <w:r>
        <w:t xml:space="preserve">contig_22 (140,021 bp linear): Segment of H. </w:t>
      </w:r>
      <w:proofErr w:type="spellStart"/>
      <w:r>
        <w:t>defensa</w:t>
      </w:r>
      <w:proofErr w:type="spellEnd"/>
      <w:r>
        <w:t xml:space="preserve"> chromosome</w:t>
      </w:r>
    </w:p>
    <w:p w14:paraId="2BC42D24" w14:textId="77777777" w:rsidR="00A47B2C" w:rsidRDefault="00A47B2C" w:rsidP="00A47B2C">
      <w:r>
        <w:t xml:space="preserve">contig_23 (185,852 bp linear): Segment of H. </w:t>
      </w:r>
      <w:proofErr w:type="spellStart"/>
      <w:r>
        <w:t>defensa</w:t>
      </w:r>
      <w:proofErr w:type="spellEnd"/>
      <w:r>
        <w:t xml:space="preserve"> chromosome</w:t>
      </w:r>
    </w:p>
    <w:p w14:paraId="1440B0F6" w14:textId="77777777" w:rsidR="00A47B2C" w:rsidRDefault="00A47B2C" w:rsidP="00A47B2C">
      <w:r>
        <w:t xml:space="preserve">contig_26 (133,581 bp linear): Segment of H. </w:t>
      </w:r>
      <w:proofErr w:type="spellStart"/>
      <w:r>
        <w:t>defensa</w:t>
      </w:r>
      <w:proofErr w:type="spellEnd"/>
      <w:r>
        <w:t xml:space="preserve"> chromosome</w:t>
      </w:r>
    </w:p>
    <w:p w14:paraId="7F07E928" w14:textId="77777777" w:rsidR="00A47B2C" w:rsidRDefault="00A47B2C" w:rsidP="00A47B2C">
      <w:r>
        <w:t>contig_27 (37,098 bp circular): APSE</w:t>
      </w:r>
    </w:p>
    <w:p w14:paraId="1949A212" w14:textId="77777777" w:rsidR="00A47B2C" w:rsidRDefault="00A47B2C" w:rsidP="00A47B2C">
      <w:r>
        <w:t xml:space="preserve">contig_28 (113,721 bp linear): Segment of H. </w:t>
      </w:r>
      <w:proofErr w:type="spellStart"/>
      <w:r>
        <w:t>defensa</w:t>
      </w:r>
      <w:proofErr w:type="spellEnd"/>
      <w:r>
        <w:t xml:space="preserve"> chromosome</w:t>
      </w:r>
    </w:p>
    <w:p w14:paraId="45489768" w14:textId="77777777" w:rsidR="00A47B2C" w:rsidRDefault="00A47B2C" w:rsidP="00A47B2C">
      <w:r>
        <w:t xml:space="preserve">contig_29 (31,472 bp circular): H. </w:t>
      </w:r>
      <w:proofErr w:type="spellStart"/>
      <w:r>
        <w:t>defensa</w:t>
      </w:r>
      <w:proofErr w:type="spellEnd"/>
      <w:r>
        <w:t xml:space="preserve"> plasmid pH103_2</w:t>
      </w:r>
    </w:p>
    <w:p w14:paraId="52759074" w14:textId="77777777" w:rsidR="00A47B2C" w:rsidRDefault="00A47B2C" w:rsidP="00A47B2C">
      <w:r>
        <w:t xml:space="preserve">contig_31 (58,431 bp circular): H. </w:t>
      </w:r>
      <w:proofErr w:type="spellStart"/>
      <w:r>
        <w:t>defensa</w:t>
      </w:r>
      <w:proofErr w:type="spellEnd"/>
      <w:r>
        <w:t xml:space="preserve"> plasmid pH103_1</w:t>
      </w:r>
    </w:p>
    <w:p w14:paraId="52F175F5" w14:textId="482F1CED" w:rsidR="00A47B2C" w:rsidRDefault="00A47B2C" w:rsidP="00A47B2C">
      <w:r>
        <w:t xml:space="preserve">contig_01-04, 06-09, 12-20, 24, 25, 30 (20 contigs, 15,368-85,455 bp, all linear): Unplaced H. </w:t>
      </w:r>
      <w:proofErr w:type="spellStart"/>
      <w:r>
        <w:t>defensa</w:t>
      </w:r>
      <w:proofErr w:type="spellEnd"/>
      <w:r>
        <w:t xml:space="preserve"> contigs</w:t>
      </w:r>
    </w:p>
    <w:p w14:paraId="14470C9A" w14:textId="77777777" w:rsidR="00A47B2C" w:rsidRDefault="00A47B2C" w:rsidP="00A47B2C"/>
    <w:p w14:paraId="04BB2633" w14:textId="77777777" w:rsidR="00A47B2C" w:rsidRPr="00A47B2C" w:rsidRDefault="00A47B2C" w:rsidP="00A47B2C">
      <w:pPr>
        <w:rPr>
          <w:b/>
          <w:bCs/>
        </w:rPr>
      </w:pPr>
      <w:r w:rsidRPr="00A47B2C">
        <w:rPr>
          <w:b/>
          <w:bCs/>
        </w:rPr>
        <w:t>File = S08_APSE_v2.fasta</w:t>
      </w:r>
    </w:p>
    <w:p w14:paraId="3CAC472D" w14:textId="1AB51320" w:rsidR="004F12F6" w:rsidRDefault="00A47B2C" w:rsidP="00A47B2C">
      <w:r>
        <w:t xml:space="preserve">  S08_APSE (37,098 bp circular): APSE bacteriophage (complete), lineage APSE-MAC-I</w:t>
      </w:r>
      <w:r w:rsidR="004F12F6">
        <w:br w:type="page"/>
      </w:r>
    </w:p>
    <w:p w14:paraId="55DC8068" w14:textId="4463C7E5" w:rsidR="00EB0EA8" w:rsidRDefault="00EB0EA8" w:rsidP="00EB0EA8">
      <w:pPr>
        <w:rPr>
          <w:b/>
          <w:bCs/>
        </w:rPr>
      </w:pPr>
      <w:r w:rsidRPr="00E24FE9">
        <w:rPr>
          <w:b/>
          <w:bCs/>
        </w:rPr>
        <w:lastRenderedPageBreak/>
        <w:t>Sample S0</w:t>
      </w:r>
      <w:r>
        <w:rPr>
          <w:b/>
          <w:bCs/>
        </w:rPr>
        <w:t>9 (H131)</w:t>
      </w:r>
      <w:r w:rsidR="00C5227E">
        <w:rPr>
          <w:b/>
          <w:bCs/>
        </w:rPr>
        <w:t xml:space="preserve"> – Version 2.0</w:t>
      </w:r>
    </w:p>
    <w:p w14:paraId="7BEB587E" w14:textId="77777777" w:rsidR="00A47B2C" w:rsidRPr="00C5227E" w:rsidRDefault="00A47B2C" w:rsidP="00A47B2C">
      <w:r w:rsidRPr="00C5227E">
        <w:rPr>
          <w:b/>
          <w:bCs/>
        </w:rPr>
        <w:t>Coverage</w:t>
      </w:r>
      <w:r w:rsidRPr="00C5227E">
        <w:t>: 5X (</w:t>
      </w:r>
      <w:proofErr w:type="spellStart"/>
      <w:r w:rsidRPr="00C5227E">
        <w:t>Hamiltonella</w:t>
      </w:r>
      <w:proofErr w:type="spellEnd"/>
      <w:r w:rsidRPr="00C5227E">
        <w:t>), 169X (APSE)</w:t>
      </w:r>
    </w:p>
    <w:p w14:paraId="0EAEE42B" w14:textId="77777777" w:rsidR="00A47B2C" w:rsidRPr="00C5227E" w:rsidRDefault="00A47B2C" w:rsidP="00A47B2C">
      <w:r w:rsidRPr="00C5227E">
        <w:rPr>
          <w:b/>
          <w:bCs/>
        </w:rPr>
        <w:t>BUSCO:</w:t>
      </w:r>
      <w:r w:rsidRPr="00C5227E">
        <w:t xml:space="preserve"> pending</w:t>
      </w:r>
    </w:p>
    <w:p w14:paraId="66740BFA" w14:textId="77777777" w:rsidR="00A47B2C" w:rsidRPr="00C5227E" w:rsidRDefault="00A47B2C" w:rsidP="00A47B2C">
      <w:r w:rsidRPr="00C5227E">
        <w:rPr>
          <w:b/>
          <w:bCs/>
        </w:rPr>
        <w:t>APSE:</w:t>
      </w:r>
      <w:r w:rsidRPr="00C5227E">
        <w:t xml:space="preserve"> Complete + circularized</w:t>
      </w:r>
    </w:p>
    <w:p w14:paraId="0CFC652B" w14:textId="77777777" w:rsidR="00A47B2C" w:rsidRPr="00C5227E" w:rsidRDefault="00A47B2C" w:rsidP="00A47B2C"/>
    <w:p w14:paraId="49C1D2F3" w14:textId="77777777" w:rsidR="00A47B2C" w:rsidRPr="00C5227E" w:rsidRDefault="00A47B2C" w:rsidP="00A47B2C">
      <w:r w:rsidRPr="00C5227E">
        <w:t xml:space="preserve">The version 2.0 assembly removes one contig and edits the FASTA headers; all remaining sequence is unchanged. The removed contig_36 (8,850 bp) was delivered as an unplaced H. </w:t>
      </w:r>
      <w:proofErr w:type="spellStart"/>
      <w:r w:rsidRPr="00C5227E">
        <w:t>defensa</w:t>
      </w:r>
      <w:proofErr w:type="spellEnd"/>
      <w:r w:rsidRPr="00C5227E">
        <w:t xml:space="preserve"> contig but it was an aphid DNA contaminant. There are now 42 contigs </w:t>
      </w:r>
      <w:proofErr w:type="spellStart"/>
      <w:r w:rsidRPr="00C5227E">
        <w:t>totalling</w:t>
      </w:r>
      <w:proofErr w:type="spellEnd"/>
      <w:r w:rsidRPr="00C5227E">
        <w:t xml:space="preserve"> 1,749,103 bp. Only 2 contigs are large enough to be assigned to the chromosome. One contig is the APSE. One contig is a plasmid, confirmed as a closed circle and keeping the name pH131_1. The remaining 38 are small H. </w:t>
      </w:r>
      <w:proofErr w:type="spellStart"/>
      <w:r w:rsidRPr="00C5227E">
        <w:t>defensa</w:t>
      </w:r>
      <w:proofErr w:type="spellEnd"/>
      <w:r w:rsidRPr="00C5227E">
        <w:t xml:space="preserve"> contigs that could not be placed.</w:t>
      </w:r>
    </w:p>
    <w:p w14:paraId="2BC69430" w14:textId="77777777" w:rsidR="00A47B2C" w:rsidRPr="00C5227E" w:rsidRDefault="00A47B2C" w:rsidP="00A47B2C"/>
    <w:p w14:paraId="65F4D2C2" w14:textId="5AA5C552" w:rsidR="00A47B2C" w:rsidRPr="00C5227E" w:rsidRDefault="00A47B2C" w:rsidP="00A47B2C">
      <w:r w:rsidRPr="00C5227E">
        <w:t xml:space="preserve">This is the most fragmented and the shallowest assembly in the panel, at 5X chromosomal coverage. </w:t>
      </w:r>
      <w:r w:rsidR="00C5227E">
        <w:t>T</w:t>
      </w:r>
      <w:r w:rsidRPr="00C5227E">
        <w:t xml:space="preserve">he APSE itself sits at 169X and is complete and circular, confirmed by 96 reads spanning the join. It was delivered under a plasmid name, pH131_APSE, and is </w:t>
      </w:r>
      <w:proofErr w:type="spellStart"/>
      <w:r w:rsidRPr="00C5227E">
        <w:t>relabelled</w:t>
      </w:r>
      <w:proofErr w:type="spellEnd"/>
      <w:r w:rsidRPr="00C5227E">
        <w:t xml:space="preserve"> as a bacteriophage.</w:t>
      </w:r>
      <w:r w:rsidR="00C5227E">
        <w:t xml:space="preserve"> </w:t>
      </w:r>
      <w:r w:rsidRPr="00C5227E">
        <w:t xml:space="preserve">The APSE prophage </w:t>
      </w:r>
      <w:r w:rsidR="00C5227E">
        <w:t>could</w:t>
      </w:r>
      <w:r w:rsidR="0024065A">
        <w:t xml:space="preserve"> not be</w:t>
      </w:r>
      <w:r w:rsidRPr="00C5227E">
        <w:t xml:space="preserve"> placed into the chromosome</w:t>
      </w:r>
      <w:r w:rsidR="00C5227E">
        <w:t xml:space="preserve"> due to low coverage of the bacteria.</w:t>
      </w:r>
    </w:p>
    <w:p w14:paraId="7C464BD1" w14:textId="77777777" w:rsidR="00A47B2C" w:rsidRPr="00C5227E" w:rsidRDefault="00A47B2C" w:rsidP="00A47B2C"/>
    <w:p w14:paraId="29D2A17B" w14:textId="77777777" w:rsidR="00C5227E" w:rsidRDefault="00A47B2C" w:rsidP="00A47B2C">
      <w:pPr>
        <w:rPr>
          <w:b/>
          <w:bCs/>
        </w:rPr>
      </w:pPr>
      <w:r w:rsidRPr="00C5227E">
        <w:rPr>
          <w:b/>
          <w:bCs/>
        </w:rPr>
        <w:t>File = S09_v2.fasta   (42 contigs, 1,749,103 bp)</w:t>
      </w:r>
    </w:p>
    <w:p w14:paraId="60CE65EA" w14:textId="77777777" w:rsidR="00C5227E" w:rsidRDefault="00A47B2C" w:rsidP="00A47B2C">
      <w:pPr>
        <w:rPr>
          <w:b/>
          <w:bCs/>
        </w:rPr>
      </w:pPr>
      <w:r w:rsidRPr="00C5227E">
        <w:t xml:space="preserve">contig_16 (127,268 bp linear): Segment of H. </w:t>
      </w:r>
      <w:proofErr w:type="spellStart"/>
      <w:r w:rsidRPr="00C5227E">
        <w:t>defensa</w:t>
      </w:r>
      <w:proofErr w:type="spellEnd"/>
      <w:r w:rsidRPr="00C5227E">
        <w:t xml:space="preserve"> chromosome</w:t>
      </w:r>
    </w:p>
    <w:p w14:paraId="35099E97" w14:textId="77777777" w:rsidR="00C5227E" w:rsidRDefault="00A47B2C" w:rsidP="00A47B2C">
      <w:pPr>
        <w:rPr>
          <w:b/>
          <w:bCs/>
        </w:rPr>
      </w:pPr>
      <w:r w:rsidRPr="00C5227E">
        <w:t xml:space="preserve">contig_19 (150,278 bp linear): Segment of H. </w:t>
      </w:r>
      <w:proofErr w:type="spellStart"/>
      <w:r w:rsidRPr="00C5227E">
        <w:t>defensa</w:t>
      </w:r>
      <w:proofErr w:type="spellEnd"/>
      <w:r w:rsidRPr="00C5227E">
        <w:t xml:space="preserve"> chromosome</w:t>
      </w:r>
    </w:p>
    <w:p w14:paraId="63D5CFEE" w14:textId="77777777" w:rsidR="00C5227E" w:rsidRDefault="00A47B2C" w:rsidP="00A47B2C">
      <w:pPr>
        <w:rPr>
          <w:b/>
          <w:bCs/>
        </w:rPr>
      </w:pPr>
      <w:r w:rsidRPr="00C5227E">
        <w:t xml:space="preserve">contig_42 (31,405 bp circular): H. </w:t>
      </w:r>
      <w:proofErr w:type="spellStart"/>
      <w:r w:rsidRPr="00C5227E">
        <w:t>defensa</w:t>
      </w:r>
      <w:proofErr w:type="spellEnd"/>
      <w:r w:rsidRPr="00C5227E">
        <w:t xml:space="preserve"> plasmid pH131_1</w:t>
      </w:r>
    </w:p>
    <w:p w14:paraId="12AB5EF8" w14:textId="77777777" w:rsidR="00C5227E" w:rsidRDefault="00A47B2C" w:rsidP="00A47B2C">
      <w:pPr>
        <w:rPr>
          <w:b/>
          <w:bCs/>
        </w:rPr>
      </w:pPr>
      <w:r w:rsidRPr="00C5227E">
        <w:t>contig_43 (36,922 bp circular): APSE</w:t>
      </w:r>
    </w:p>
    <w:p w14:paraId="265BDB98" w14:textId="65914FB2" w:rsidR="00A47B2C" w:rsidRPr="00C5227E" w:rsidRDefault="00A47B2C" w:rsidP="00A47B2C">
      <w:pPr>
        <w:rPr>
          <w:b/>
          <w:bCs/>
        </w:rPr>
      </w:pPr>
      <w:r w:rsidRPr="00C5227E">
        <w:t xml:space="preserve">contig_01-15, 17, 18, 20-35, 37-41 (38 contigs, 10,782-76,489 bp, all linear): Unplaced H. </w:t>
      </w:r>
      <w:proofErr w:type="spellStart"/>
      <w:r w:rsidRPr="00C5227E">
        <w:t>defensa</w:t>
      </w:r>
      <w:proofErr w:type="spellEnd"/>
      <w:r w:rsidRPr="00C5227E">
        <w:t xml:space="preserve"> contigs</w:t>
      </w:r>
    </w:p>
    <w:p w14:paraId="2D04239F" w14:textId="77777777" w:rsidR="00A47B2C" w:rsidRPr="00C5227E" w:rsidRDefault="00A47B2C" w:rsidP="00A47B2C"/>
    <w:p w14:paraId="22839AA7" w14:textId="77777777" w:rsidR="00C5227E" w:rsidRDefault="00A47B2C" w:rsidP="00A47B2C">
      <w:pPr>
        <w:rPr>
          <w:b/>
          <w:bCs/>
        </w:rPr>
      </w:pPr>
      <w:r w:rsidRPr="00C5227E">
        <w:rPr>
          <w:b/>
          <w:bCs/>
        </w:rPr>
        <w:t>File = S09_APSE_v2.fasta</w:t>
      </w:r>
    </w:p>
    <w:p w14:paraId="1596D0FF" w14:textId="3D05CC83" w:rsidR="00A47B2C" w:rsidRPr="00C5227E" w:rsidRDefault="00A47B2C" w:rsidP="00A47B2C">
      <w:pPr>
        <w:rPr>
          <w:b/>
          <w:bCs/>
        </w:rPr>
      </w:pPr>
      <w:r w:rsidRPr="00C5227E">
        <w:t>S09_APSE (36,922 bp circular): APSE bacteriophage (complete), lineage APSE-Shiga-I</w:t>
      </w:r>
    </w:p>
    <w:p w14:paraId="149E5013" w14:textId="77777777" w:rsidR="00A47B2C" w:rsidRPr="00C5227E" w:rsidRDefault="00A47B2C">
      <w:r w:rsidRPr="00C5227E">
        <w:br w:type="page"/>
      </w:r>
    </w:p>
    <w:p w14:paraId="6A5248EA" w14:textId="77777777" w:rsidR="00C5227E" w:rsidRPr="00C5227E" w:rsidRDefault="00C5227E" w:rsidP="00C5227E">
      <w:r w:rsidRPr="00C5227E">
        <w:rPr>
          <w:b/>
          <w:bCs/>
        </w:rPr>
        <w:lastRenderedPageBreak/>
        <w:t>S10 (H191) — Version 2.0</w:t>
      </w:r>
    </w:p>
    <w:p w14:paraId="6FCEDED8" w14:textId="77777777" w:rsidR="00C5227E" w:rsidRDefault="00C5227E" w:rsidP="00C5227E">
      <w:r w:rsidRPr="00C5227E">
        <w:rPr>
          <w:b/>
          <w:bCs/>
        </w:rPr>
        <w:t>Coverage: 15X</w:t>
      </w:r>
      <w:r w:rsidRPr="00C5227E">
        <w:t xml:space="preserve"> (</w:t>
      </w:r>
      <w:proofErr w:type="spellStart"/>
      <w:r w:rsidRPr="00C5227E">
        <w:rPr>
          <w:i/>
          <w:iCs/>
        </w:rPr>
        <w:t>Hamiltonella</w:t>
      </w:r>
      <w:proofErr w:type="spellEnd"/>
      <w:r w:rsidRPr="00C5227E">
        <w:t xml:space="preserve">), 19X (APSE) </w:t>
      </w:r>
    </w:p>
    <w:p w14:paraId="586FD444" w14:textId="77777777" w:rsidR="00C5227E" w:rsidRDefault="00C5227E" w:rsidP="00C5227E">
      <w:r w:rsidRPr="00C5227E">
        <w:rPr>
          <w:b/>
          <w:bCs/>
        </w:rPr>
        <w:t>BUSCO:</w:t>
      </w:r>
      <w:r w:rsidRPr="00C5227E">
        <w:t xml:space="preserve"> pending </w:t>
      </w:r>
    </w:p>
    <w:p w14:paraId="71C41A43" w14:textId="6E47ED84" w:rsidR="00C5227E" w:rsidRPr="00C5227E" w:rsidRDefault="00C5227E" w:rsidP="00C5227E">
      <w:r w:rsidRPr="00C5227E">
        <w:rPr>
          <w:b/>
          <w:bCs/>
        </w:rPr>
        <w:t>APSE:</w:t>
      </w:r>
      <w:r w:rsidRPr="00C5227E">
        <w:t xml:space="preserve"> </w:t>
      </w:r>
      <w:r w:rsidRPr="00C5227E">
        <w:rPr>
          <w:b/>
          <w:bCs/>
        </w:rPr>
        <w:t>Partial</w:t>
      </w:r>
      <w:r w:rsidRPr="00C5227E">
        <w:t xml:space="preserve"> (draft), not circularized</w:t>
      </w:r>
    </w:p>
    <w:p w14:paraId="0C7297F6" w14:textId="77777777" w:rsidR="00C5227E" w:rsidRDefault="00C5227E" w:rsidP="00C5227E"/>
    <w:p w14:paraId="0B3073B4" w14:textId="552F2385" w:rsidR="00C5227E" w:rsidRPr="00C5227E" w:rsidRDefault="00C5227E" w:rsidP="00C5227E">
      <w:r w:rsidRPr="00C5227E">
        <w:t xml:space="preserve">The version 2.0 assembly fills two scaffold gaps and edits the FASTA headers. There are 5 contigs </w:t>
      </w:r>
      <w:proofErr w:type="spellStart"/>
      <w:r w:rsidRPr="00C5227E">
        <w:t>totalling</w:t>
      </w:r>
      <w:proofErr w:type="spellEnd"/>
      <w:r w:rsidRPr="00C5227E">
        <w:t xml:space="preserve"> 2,228,424 bp. The </w:t>
      </w:r>
      <w:r w:rsidRPr="00C5227E">
        <w:rPr>
          <w:i/>
          <w:iCs/>
        </w:rPr>
        <w:t xml:space="preserve">H. </w:t>
      </w:r>
      <w:proofErr w:type="spellStart"/>
      <w:r w:rsidRPr="00C5227E">
        <w:rPr>
          <w:i/>
          <w:iCs/>
        </w:rPr>
        <w:t>defensa</w:t>
      </w:r>
      <w:proofErr w:type="spellEnd"/>
      <w:r w:rsidRPr="00C5227E">
        <w:t xml:space="preserve"> chromosome is contained in a single contig, which remains uncircularized. Two contigs are plasmids, both confirmed as closed circles and keeping the names pH191_2 and p191_1. Two contigs are small </w:t>
      </w:r>
      <w:r w:rsidRPr="00C5227E">
        <w:rPr>
          <w:i/>
          <w:iCs/>
        </w:rPr>
        <w:t xml:space="preserve">H. </w:t>
      </w:r>
      <w:proofErr w:type="spellStart"/>
      <w:r w:rsidRPr="00C5227E">
        <w:rPr>
          <w:i/>
          <w:iCs/>
        </w:rPr>
        <w:t>defensa</w:t>
      </w:r>
      <w:proofErr w:type="spellEnd"/>
      <w:r w:rsidRPr="00C5227E">
        <w:t xml:space="preserve"> contigs that could not be placed.</w:t>
      </w:r>
    </w:p>
    <w:p w14:paraId="5F7DD517" w14:textId="77777777" w:rsidR="00C5227E" w:rsidRDefault="00C5227E" w:rsidP="00C5227E"/>
    <w:p w14:paraId="5CD38180" w14:textId="233C6866" w:rsidR="00C5227E" w:rsidRPr="00C5227E" w:rsidRDefault="00C5227E" w:rsidP="00C5227E">
      <w:r w:rsidRPr="00C5227E">
        <w:t>One contig delivered as a plasmid in version 1.0, contig_10, was initially demoted here because FLYE had called it circ=N. Mapping the reads back shows FLYE was wrong: 18 reads run continuously across the point where the two ends of the contig meet, which happens only if the molecule is a closed circle. For comparison, contig_07 in the same sample, which FLYE did call circular, gives 41. The version 1.0 annotation was therefore correct, and contig_10 keeps its name p191_1 and is delivered circular. The same plasmid also closes as a circle in S14.</w:t>
      </w:r>
    </w:p>
    <w:p w14:paraId="5CD38180" w14:textId="233C6866" w:rsidR="00C5227E" w:rsidRPr="00C5227E" w:rsidRDefault="00C5227E" w:rsidP="00C5227E">
      <w:r w:rsidRPr="00C5227E">
        <w:t>Version 1.0 joined three assembler contigs into the chromosome using two 100 bp runs of N. The real gaps are 3,243 bp each, and the missing sequence is a ribosomal RNA operon present in three copies, whose terminal copies had been trimmed off during scaffolding. Both gaps are now filled from the assembly graph and confirmed against reads. The chromosome gains 6,286 bp, contains no ambiguous bases, and the annotation recovers two 23S and two 5S rRNA genes that version 1.0 was missing.</w:t>
      </w:r>
    </w:p>
    <w:p w14:paraId="25EDAD7E" w14:textId="77777777" w:rsidR="00C5227E" w:rsidRDefault="00C5227E" w:rsidP="00C5227E"/>
    <w:p w14:paraId="0316B449" w14:textId="64B41B2D" w:rsidR="00C5227E" w:rsidRPr="00C5227E" w:rsidRDefault="00C5227E" w:rsidP="00C5227E">
      <w:r w:rsidRPr="00C5227E">
        <w:t xml:space="preserve">The APSE prophage is integrated into the chromosome at position 1,727,871. The phage genome is a </w:t>
      </w:r>
      <w:r w:rsidRPr="00C5227E">
        <w:rPr>
          <w:b/>
          <w:bCs/>
        </w:rPr>
        <w:t>draft</w:t>
      </w:r>
      <w:r w:rsidRPr="00C5227E">
        <w:t>. Only 46 reads match it, at about tenfold coverage. The assembly reached 39,246 bp and agrees exactly with the sequence delivered in version 1.0 over the region they share, but its terminal 5,151 bp rested on two- to fourfold coverage and has been removed. What is delivered is the 34,095 bp that is well supported.</w:t>
      </w:r>
      <w:r>
        <w:t xml:space="preserve"> </w:t>
      </w:r>
      <w:r w:rsidRPr="00C5227E">
        <w:t xml:space="preserve">Unlike most samples in this panel, the APSE here is not </w:t>
      </w:r>
      <w:proofErr w:type="spellStart"/>
      <w:r w:rsidRPr="00C5227E">
        <w:t>lytically</w:t>
      </w:r>
      <w:proofErr w:type="spellEnd"/>
      <w:r w:rsidRPr="00C5227E">
        <w:t xml:space="preserve"> amplified — it sits at 1.2 times chromosomal depth. </w:t>
      </w:r>
    </w:p>
    <w:p w14:paraId="094560AA" w14:textId="77777777" w:rsidR="00C5227E" w:rsidRDefault="00C5227E" w:rsidP="00C5227E"/>
    <w:p w14:paraId="721EDABB" w14:textId="77777777" w:rsidR="00C5227E" w:rsidRPr="00C5227E" w:rsidRDefault="00C5227E" w:rsidP="00C5227E">
      <w:pPr>
        <w:rPr>
          <w:b/>
          <w:bCs/>
        </w:rPr>
      </w:pPr>
      <w:r w:rsidRPr="00C5227E">
        <w:rPr>
          <w:b/>
          <w:bCs/>
        </w:rPr>
        <w:t>File = S10_v2.fasta   (5 contigs, 2,228,424 bp)</w:t>
      </w:r>
    </w:p>
    <w:p w14:paraId="20618FA5" w14:textId="77777777" w:rsidR="00C5227E" w:rsidRDefault="00C5227E" w:rsidP="00C5227E">
      <w:r w:rsidRPr="00C5227E">
        <w:t xml:space="preserve">contig_01 (2,048,446 bp linear): H. </w:t>
      </w:r>
      <w:proofErr w:type="spellStart"/>
      <w:r w:rsidRPr="00C5227E">
        <w:t>defensa</w:t>
      </w:r>
      <w:proofErr w:type="spellEnd"/>
      <w:r w:rsidRPr="00C5227E">
        <w:t xml:space="preserve"> chromosome — APSE prophage integrated at 1,731,014</w:t>
      </w:r>
    </w:p>
    <w:p w14:paraId="7609E232" w14:textId="77777777" w:rsidR="00C5227E" w:rsidRDefault="00C5227E" w:rsidP="00C5227E">
      <w:r w:rsidRPr="00C5227E">
        <w:t xml:space="preserve">contig_04 (12,032 bp linear): Unplaced H. </w:t>
      </w:r>
      <w:proofErr w:type="spellStart"/>
      <w:r w:rsidRPr="00C5227E">
        <w:t>defensa</w:t>
      </w:r>
      <w:proofErr w:type="spellEnd"/>
      <w:r w:rsidRPr="00C5227E">
        <w:t xml:space="preserve"> contig</w:t>
      </w:r>
    </w:p>
    <w:p w14:paraId="2239CFCF" w14:textId="77777777" w:rsidR="00C5227E" w:rsidRDefault="00C5227E" w:rsidP="00C5227E">
      <w:r w:rsidRPr="00C5227E">
        <w:t xml:space="preserve">contig_07 (57,488 bp circular): H. </w:t>
      </w:r>
      <w:proofErr w:type="spellStart"/>
      <w:r w:rsidRPr="00C5227E">
        <w:t>defensa</w:t>
      </w:r>
      <w:proofErr w:type="spellEnd"/>
      <w:r w:rsidRPr="00C5227E">
        <w:t xml:space="preserve"> plasmid pH191_2</w:t>
      </w:r>
    </w:p>
    <w:p w14:paraId="6A294442" w14:textId="77777777" w:rsidR="00C5227E" w:rsidRDefault="00C5227E" w:rsidP="00C5227E">
      <w:r w:rsidRPr="00C5227E">
        <w:t xml:space="preserve">contig_08 (53,301 bp linear): Unplaced H. </w:t>
      </w:r>
      <w:proofErr w:type="spellStart"/>
      <w:r w:rsidRPr="00C5227E">
        <w:t>defensa</w:t>
      </w:r>
      <w:proofErr w:type="spellEnd"/>
      <w:r w:rsidRPr="00C5227E">
        <w:t xml:space="preserve"> contig</w:t>
      </w:r>
    </w:p>
    <w:p w14:paraId="17CDEA64" w14:textId="69FEAC6A" w:rsidR="00C5227E" w:rsidRPr="00C5227E" w:rsidRDefault="00C5227E" w:rsidP="00C5227E">
      <w:r w:rsidRPr="00C5227E">
        <w:t xml:space="preserve">contig_10 (57,157 bp circular): H. </w:t>
      </w:r>
      <w:proofErr w:type="spellStart"/>
      <w:r w:rsidRPr="00C5227E">
        <w:t>defensa</w:t>
      </w:r>
      <w:proofErr w:type="spellEnd"/>
      <w:r w:rsidRPr="00C5227E">
        <w:t xml:space="preserve"> plasmid p191_1</w:t>
      </w:r>
    </w:p>
    <w:p w14:paraId="51A5AD15" w14:textId="77777777" w:rsidR="00C5227E" w:rsidRPr="00C5227E" w:rsidRDefault="00C5227E" w:rsidP="00C5227E"/>
    <w:p w14:paraId="47E80986" w14:textId="77777777" w:rsidR="00C5227E" w:rsidRPr="00C5227E" w:rsidRDefault="00C5227E" w:rsidP="00C5227E">
      <w:pPr>
        <w:rPr>
          <w:b/>
          <w:bCs/>
        </w:rPr>
      </w:pPr>
      <w:r w:rsidRPr="00C5227E">
        <w:rPr>
          <w:b/>
          <w:bCs/>
        </w:rPr>
        <w:t>File = S10_APSE_v2.fasta</w:t>
      </w:r>
    </w:p>
    <w:p w14:paraId="50902E81" w14:textId="0F2CE208" w:rsidR="00C5227E" w:rsidRPr="00C5227E" w:rsidRDefault="00C5227E" w:rsidP="00C5227E">
      <w:r w:rsidRPr="00C5227E">
        <w:t>S10_APSE (34,095 bp linear): APSE bacteriophage (partial), lineage APSE-MAC-II</w:t>
      </w:r>
    </w:p>
    <w:p w14:paraId="7E13B0EA" w14:textId="77777777" w:rsidR="008F3834" w:rsidRDefault="008F3834" w:rsidP="00AD1700"/>
    <w:p w14:paraId="5E688B5C" w14:textId="568E178B" w:rsidR="00D528BA" w:rsidRPr="00D528BA" w:rsidRDefault="00D528BA" w:rsidP="00D528BA">
      <w:pPr>
        <w:rPr>
          <w:b/>
          <w:bCs/>
        </w:rPr>
      </w:pPr>
      <w:r w:rsidRPr="00D528BA">
        <w:rPr>
          <w:b/>
          <w:bCs/>
        </w:rPr>
        <w:br w:type="page"/>
      </w:r>
      <w:r w:rsidRPr="00D528BA">
        <w:rPr>
          <w:b/>
          <w:bCs/>
        </w:rPr>
        <w:lastRenderedPageBreak/>
        <w:t>S11 (H214) — Version 2.0</w:t>
      </w:r>
    </w:p>
    <w:p w14:paraId="6BB723E8" w14:textId="77777777" w:rsidR="00D528BA" w:rsidRDefault="00D528BA" w:rsidP="00D528BA"/>
    <w:p w14:paraId="6BE9732A" w14:textId="77777777" w:rsidR="00D528BA" w:rsidRDefault="00D528BA" w:rsidP="00D528BA">
      <w:r w:rsidRPr="00D528BA">
        <w:rPr>
          <w:b/>
          <w:bCs/>
        </w:rPr>
        <w:t>Coverage:</w:t>
      </w:r>
      <w:r>
        <w:t xml:space="preserve"> 53X (</w:t>
      </w:r>
      <w:proofErr w:type="spellStart"/>
      <w:r>
        <w:t>Hamiltonella</w:t>
      </w:r>
      <w:proofErr w:type="spellEnd"/>
      <w:r>
        <w:t>), 51X (APSE)</w:t>
      </w:r>
    </w:p>
    <w:p w14:paraId="75F40412" w14:textId="77777777" w:rsidR="00D528BA" w:rsidRDefault="00D528BA" w:rsidP="00D528BA">
      <w:r w:rsidRPr="00D528BA">
        <w:rPr>
          <w:b/>
          <w:bCs/>
        </w:rPr>
        <w:t>BUSCO:</w:t>
      </w:r>
      <w:r>
        <w:t xml:space="preserve"> pending</w:t>
      </w:r>
    </w:p>
    <w:p w14:paraId="2D4D2372" w14:textId="77777777" w:rsidR="00D528BA" w:rsidRDefault="00D528BA" w:rsidP="00D528BA">
      <w:r w:rsidRPr="00D528BA">
        <w:rPr>
          <w:b/>
          <w:bCs/>
        </w:rPr>
        <w:t>APSE:</w:t>
      </w:r>
      <w:r>
        <w:t xml:space="preserve"> Complete, not circularized</w:t>
      </w:r>
    </w:p>
    <w:p w14:paraId="03559E77" w14:textId="77777777" w:rsidR="00D528BA" w:rsidRDefault="00D528BA" w:rsidP="00D528BA"/>
    <w:p w14:paraId="06ACEABD" w14:textId="77777777" w:rsidR="00D528BA" w:rsidRDefault="00D528BA" w:rsidP="00D528BA">
      <w:r>
        <w:t xml:space="preserve">The version 2.0 assembly is unchanged in sequence; only the FASTA headers were edited. There are 6 contigs </w:t>
      </w:r>
      <w:proofErr w:type="spellStart"/>
      <w:r>
        <w:t>totalling</w:t>
      </w:r>
      <w:proofErr w:type="spellEnd"/>
      <w:r>
        <w:t xml:space="preserve"> 2,231,478 bp. The H. </w:t>
      </w:r>
      <w:proofErr w:type="spellStart"/>
      <w:r>
        <w:t>defensa</w:t>
      </w:r>
      <w:proofErr w:type="spellEnd"/>
      <w:r>
        <w:t xml:space="preserve"> chromosome is contained in a single contig, which remains uncircularized. Three contigs are plasmids, confirmed as closed circles and keeping the names pH214_1, pH214_2 and pH214_3.</w:t>
      </w:r>
    </w:p>
    <w:p w14:paraId="32B60E48" w14:textId="77777777" w:rsidR="00D528BA" w:rsidRDefault="00D528BA" w:rsidP="00D528BA"/>
    <w:p w14:paraId="0D4EADC9" w14:textId="77777777" w:rsidR="00D528BA" w:rsidRDefault="00D528BA" w:rsidP="00D528BA">
      <w:r>
        <w:t>Version 1.0 delivered three further contigs — contig_01, contig_02 and contig_04 — all under the same plasmid name, pH214_3, and all annotated circular. contig_02 is a genuine plasmid and keeps the name: it is a cointegrate of two plasmids that assemble as separate circles in S01 and S06, confirmed by 57 reads spanning its own join and 107 spanning the junction between its two halves. contig_01 and contig_04 do not close into circles and are fragments of a third plasmid; both lose the name.</w:t>
      </w:r>
    </w:p>
    <w:p w14:paraId="1E6DB264" w14:textId="77777777" w:rsidR="00D528BA" w:rsidRDefault="00D528BA" w:rsidP="00D528BA"/>
    <w:p w14:paraId="71616CE8" w14:textId="77777777" w:rsidR="00D528BA" w:rsidRDefault="00D528BA" w:rsidP="00D528BA">
      <w:r>
        <w:t>The APSE prophage is integrated into the chromosome at position 888,793 and its sequence is complete. It is delivered linear.</w:t>
      </w:r>
    </w:p>
    <w:p w14:paraId="419C0488" w14:textId="77777777" w:rsidR="00D528BA" w:rsidRDefault="00D528BA" w:rsidP="00D528BA"/>
    <w:p w14:paraId="19669FD0" w14:textId="77777777" w:rsidR="00D528BA" w:rsidRDefault="00D528BA" w:rsidP="00D528BA"/>
    <w:p w14:paraId="110DB034" w14:textId="77777777" w:rsidR="00D528BA" w:rsidRDefault="00D528BA" w:rsidP="00D528BA">
      <w:r>
        <w:t>File = S11_v2.fasta   (6 contigs, 2,231,478 bp)</w:t>
      </w:r>
    </w:p>
    <w:p w14:paraId="552D72DC" w14:textId="77777777" w:rsidR="00D528BA" w:rsidRDefault="00D528BA" w:rsidP="00D528BA">
      <w:r>
        <w:t xml:space="preserve">  contig_01 (2,960 bp linear): Fragment of an H. </w:t>
      </w:r>
      <w:proofErr w:type="spellStart"/>
      <w:r>
        <w:t>defensa</w:t>
      </w:r>
      <w:proofErr w:type="spellEnd"/>
      <w:r>
        <w:t xml:space="preserve"> plasmid that is complete in another sample</w:t>
      </w:r>
    </w:p>
    <w:p w14:paraId="4B9C560F" w14:textId="77777777" w:rsidR="00D528BA" w:rsidRDefault="00D528BA" w:rsidP="00D528BA">
      <w:r>
        <w:t xml:space="preserve">  contig_02 (136,360 bp circular): H. </w:t>
      </w:r>
      <w:proofErr w:type="spellStart"/>
      <w:r>
        <w:t>defensa</w:t>
      </w:r>
      <w:proofErr w:type="spellEnd"/>
      <w:r>
        <w:t xml:space="preserve"> plasmid pH214_3 — a circular cointegrate of two plasmids that assemble separately in S01 and S06</w:t>
      </w:r>
    </w:p>
    <w:p w14:paraId="479E6C1E" w14:textId="77777777" w:rsidR="00D528BA" w:rsidRDefault="00D528BA" w:rsidP="00D528BA">
      <w:r>
        <w:t xml:space="preserve">  contig_03 (1,984,542 bp linear): H. </w:t>
      </w:r>
      <w:proofErr w:type="spellStart"/>
      <w:r>
        <w:t>defensa</w:t>
      </w:r>
      <w:proofErr w:type="spellEnd"/>
      <w:r>
        <w:t xml:space="preserve"> chromosome — APSE prophage integrated at 888,793</w:t>
      </w:r>
    </w:p>
    <w:p w14:paraId="23A69F9B" w14:textId="77777777" w:rsidR="00D528BA" w:rsidRDefault="00D528BA" w:rsidP="00D528BA">
      <w:r>
        <w:t xml:space="preserve">  contig_04 (28,430 bp linear): Fragment of an H. </w:t>
      </w:r>
      <w:proofErr w:type="spellStart"/>
      <w:r>
        <w:t>defensa</w:t>
      </w:r>
      <w:proofErr w:type="spellEnd"/>
      <w:r>
        <w:t xml:space="preserve"> plasmid that is complete in another sample</w:t>
      </w:r>
    </w:p>
    <w:p w14:paraId="4A45B594" w14:textId="77777777" w:rsidR="00D528BA" w:rsidRDefault="00D528BA" w:rsidP="00D528BA">
      <w:r>
        <w:t xml:space="preserve">  contig_05 (67,166 bp circular): H. </w:t>
      </w:r>
      <w:proofErr w:type="spellStart"/>
      <w:r>
        <w:t>defensa</w:t>
      </w:r>
      <w:proofErr w:type="spellEnd"/>
      <w:r>
        <w:t xml:space="preserve"> plasmid pH214_1</w:t>
      </w:r>
    </w:p>
    <w:p w14:paraId="6F53D869" w14:textId="77777777" w:rsidR="00D528BA" w:rsidRDefault="00D528BA" w:rsidP="00D528BA">
      <w:r>
        <w:t xml:space="preserve">  contig_06 (12,020 bp circular): H. </w:t>
      </w:r>
      <w:proofErr w:type="spellStart"/>
      <w:r>
        <w:t>defensa</w:t>
      </w:r>
      <w:proofErr w:type="spellEnd"/>
      <w:r>
        <w:t xml:space="preserve"> plasmid pH214_2</w:t>
      </w:r>
    </w:p>
    <w:p w14:paraId="7EA238B0" w14:textId="77777777" w:rsidR="00D528BA" w:rsidRDefault="00D528BA" w:rsidP="00D528BA"/>
    <w:p w14:paraId="3065C494" w14:textId="77777777" w:rsidR="00D528BA" w:rsidRDefault="00D528BA" w:rsidP="00D528BA">
      <w:r>
        <w:t>File = S11_APSE_v2.fasta</w:t>
      </w:r>
    </w:p>
    <w:p w14:paraId="75453D0D" w14:textId="4B33395B" w:rsidR="008F3834" w:rsidRDefault="00D528BA" w:rsidP="00D528BA">
      <w:r>
        <w:t xml:space="preserve">  S11_APSE (40,511 bp linear): APSE bacteriophage (complete), lineage APSE-RHS-III</w:t>
      </w:r>
    </w:p>
    <w:p w14:paraId="4306B6B3" w14:textId="77777777" w:rsidR="00235D3F" w:rsidRDefault="00235D3F">
      <w:pPr>
        <w:rPr>
          <w:b/>
          <w:bCs/>
        </w:rPr>
      </w:pPr>
      <w:r>
        <w:rPr>
          <w:b/>
          <w:bCs/>
        </w:rPr>
        <w:br w:type="page"/>
      </w:r>
    </w:p>
    <w:p w14:paraId="1AFDB847" w14:textId="77777777" w:rsidR="00235D3F" w:rsidRPr="00235D3F" w:rsidRDefault="00235D3F" w:rsidP="00235D3F">
      <w:r w:rsidRPr="00235D3F">
        <w:rPr>
          <w:b/>
          <w:bCs/>
        </w:rPr>
        <w:lastRenderedPageBreak/>
        <w:t>S12 (H244) — Version 2.0</w:t>
      </w:r>
    </w:p>
    <w:p w14:paraId="38FEBD18" w14:textId="77777777" w:rsidR="00235D3F" w:rsidRDefault="00235D3F" w:rsidP="00235D3F">
      <w:r w:rsidRPr="00235D3F">
        <w:rPr>
          <w:b/>
          <w:bCs/>
        </w:rPr>
        <w:t>Coverage:</w:t>
      </w:r>
      <w:r w:rsidRPr="00235D3F">
        <w:t xml:space="preserve"> 64X (</w:t>
      </w:r>
      <w:proofErr w:type="spellStart"/>
      <w:r w:rsidRPr="00235D3F">
        <w:rPr>
          <w:i/>
          <w:iCs/>
        </w:rPr>
        <w:t>Hamiltonella</w:t>
      </w:r>
      <w:proofErr w:type="spellEnd"/>
      <w:r w:rsidRPr="00235D3F">
        <w:t xml:space="preserve">), 1922X (APSE) </w:t>
      </w:r>
    </w:p>
    <w:p w14:paraId="12934706" w14:textId="6FF22EEA" w:rsidR="00235D3F" w:rsidRPr="00235D3F" w:rsidRDefault="00235D3F" w:rsidP="00235D3F">
      <w:r w:rsidRPr="00235D3F">
        <w:rPr>
          <w:b/>
          <w:bCs/>
        </w:rPr>
        <w:t>BUSCO:</w:t>
      </w:r>
      <w:r w:rsidRPr="00235D3F">
        <w:t xml:space="preserve"> pending APSE: Complete + circularized</w:t>
      </w:r>
    </w:p>
    <w:p w14:paraId="3719FD09" w14:textId="77777777" w:rsidR="00235D3F" w:rsidRDefault="00235D3F" w:rsidP="00235D3F"/>
    <w:p w14:paraId="3FF6BA64" w14:textId="3D6A18F8" w:rsidR="00235D3F" w:rsidRPr="00235D3F" w:rsidRDefault="00235D3F" w:rsidP="00235D3F">
      <w:r w:rsidRPr="00235D3F">
        <w:t xml:space="preserve">The version 2.0 assembly is unchanged in sequence; only the FASTA headers were edited. There are 4 contigs </w:t>
      </w:r>
      <w:proofErr w:type="spellStart"/>
      <w:r w:rsidRPr="00235D3F">
        <w:t>totalling</w:t>
      </w:r>
      <w:proofErr w:type="spellEnd"/>
      <w:r w:rsidRPr="00235D3F">
        <w:t xml:space="preserve"> 2,218,914 bp. The </w:t>
      </w:r>
      <w:r w:rsidRPr="00235D3F">
        <w:rPr>
          <w:i/>
          <w:iCs/>
        </w:rPr>
        <w:t xml:space="preserve">H. </w:t>
      </w:r>
      <w:proofErr w:type="spellStart"/>
      <w:r w:rsidRPr="00235D3F">
        <w:rPr>
          <w:i/>
          <w:iCs/>
        </w:rPr>
        <w:t>defensa</w:t>
      </w:r>
      <w:proofErr w:type="spellEnd"/>
      <w:r w:rsidRPr="00235D3F">
        <w:t xml:space="preserve"> chromosome is contained in a single contig, which remains uncircularized. The remaining 3 contigs are plasmids, all confirmed as closed circles and keeping the names pH244_1 to pH244_3. The APSE prophage is integrated into the chromosome at position 1,092,350 and its sequence is complete and circular.</w:t>
      </w:r>
    </w:p>
    <w:p w14:paraId="5DAD07AA" w14:textId="77777777" w:rsidR="00235D3F" w:rsidRDefault="00235D3F" w:rsidP="00235D3F"/>
    <w:p w14:paraId="47579E53" w14:textId="77777777" w:rsidR="00235D3F" w:rsidRDefault="00235D3F" w:rsidP="00235D3F">
      <w:pPr>
        <w:rPr>
          <w:b/>
          <w:bCs/>
        </w:rPr>
      </w:pPr>
      <w:r w:rsidRPr="00235D3F">
        <w:rPr>
          <w:b/>
          <w:bCs/>
        </w:rPr>
        <w:t>File = S12_v2.fasta   (4 contigs, 2,218,914 bp)</w:t>
      </w:r>
    </w:p>
    <w:p w14:paraId="7ABAEE01" w14:textId="77777777" w:rsidR="00235D3F" w:rsidRDefault="00235D3F" w:rsidP="00235D3F">
      <w:pPr>
        <w:rPr>
          <w:b/>
          <w:bCs/>
        </w:rPr>
      </w:pPr>
      <w:r w:rsidRPr="00235D3F">
        <w:t xml:space="preserve">contig_01 (2,105,096 bp linear): H. </w:t>
      </w:r>
      <w:proofErr w:type="spellStart"/>
      <w:r w:rsidRPr="00235D3F">
        <w:t>defensa</w:t>
      </w:r>
      <w:proofErr w:type="spellEnd"/>
      <w:r w:rsidRPr="00235D3F">
        <w:t xml:space="preserve"> chromosome — APSE prophage integrated at 1,092,350</w:t>
      </w:r>
    </w:p>
    <w:p w14:paraId="4CDB0490" w14:textId="77777777" w:rsidR="00235D3F" w:rsidRDefault="00235D3F" w:rsidP="00235D3F">
      <w:pPr>
        <w:rPr>
          <w:b/>
          <w:bCs/>
        </w:rPr>
      </w:pPr>
      <w:r w:rsidRPr="00235D3F">
        <w:t xml:space="preserve">contig_04 (26,045 bp circular): H. </w:t>
      </w:r>
      <w:proofErr w:type="spellStart"/>
      <w:r w:rsidRPr="00235D3F">
        <w:t>defensa</w:t>
      </w:r>
      <w:proofErr w:type="spellEnd"/>
      <w:r w:rsidRPr="00235D3F">
        <w:t xml:space="preserve"> plasmid pH244_1</w:t>
      </w:r>
    </w:p>
    <w:p w14:paraId="0B3C23E8" w14:textId="77777777" w:rsidR="00235D3F" w:rsidRDefault="00235D3F" w:rsidP="00235D3F">
      <w:pPr>
        <w:rPr>
          <w:b/>
          <w:bCs/>
        </w:rPr>
      </w:pPr>
      <w:r w:rsidRPr="00235D3F">
        <w:t xml:space="preserve">contig_05 (56,390 bp circular): H. </w:t>
      </w:r>
      <w:proofErr w:type="spellStart"/>
      <w:r w:rsidRPr="00235D3F">
        <w:t>defensa</w:t>
      </w:r>
      <w:proofErr w:type="spellEnd"/>
      <w:r w:rsidRPr="00235D3F">
        <w:t xml:space="preserve"> plasmid pH244_2</w:t>
      </w:r>
    </w:p>
    <w:p w14:paraId="41890479" w14:textId="57CDBF99" w:rsidR="00235D3F" w:rsidRPr="00235D3F" w:rsidRDefault="00235D3F" w:rsidP="00235D3F">
      <w:pPr>
        <w:rPr>
          <w:b/>
          <w:bCs/>
        </w:rPr>
      </w:pPr>
      <w:r w:rsidRPr="00235D3F">
        <w:t xml:space="preserve">contig_06 (31,383 bp circular): H. </w:t>
      </w:r>
      <w:proofErr w:type="spellStart"/>
      <w:r w:rsidRPr="00235D3F">
        <w:t>defensa</w:t>
      </w:r>
      <w:proofErr w:type="spellEnd"/>
      <w:r w:rsidRPr="00235D3F">
        <w:t xml:space="preserve"> plasmid pH244_3</w:t>
      </w:r>
    </w:p>
    <w:p w14:paraId="407D6801" w14:textId="77777777" w:rsidR="00235D3F" w:rsidRPr="00235D3F" w:rsidRDefault="00235D3F" w:rsidP="00235D3F"/>
    <w:p w14:paraId="19DDCE22" w14:textId="77777777" w:rsidR="00235D3F" w:rsidRDefault="00235D3F" w:rsidP="00235D3F">
      <w:pPr>
        <w:rPr>
          <w:b/>
          <w:bCs/>
        </w:rPr>
      </w:pPr>
      <w:r w:rsidRPr="00235D3F">
        <w:rPr>
          <w:b/>
          <w:bCs/>
        </w:rPr>
        <w:t>File = S12_APSE_v2.fasta</w:t>
      </w:r>
    </w:p>
    <w:p w14:paraId="2C73EB6B" w14:textId="645B33C4" w:rsidR="00235D3F" w:rsidRPr="00235D3F" w:rsidRDefault="00235D3F" w:rsidP="00235D3F">
      <w:pPr>
        <w:rPr>
          <w:b/>
          <w:bCs/>
        </w:rPr>
      </w:pPr>
      <w:r w:rsidRPr="00235D3F">
        <w:t>S12_APSE (36,171 bp circular): APSE bacteriophage (complete), lineage APSE-</w:t>
      </w:r>
      <w:proofErr w:type="spellStart"/>
      <w:r w:rsidRPr="00235D3F">
        <w:t>CdtB</w:t>
      </w:r>
      <w:proofErr w:type="spellEnd"/>
      <w:r w:rsidRPr="00235D3F">
        <w:t>-III</w:t>
      </w:r>
    </w:p>
    <w:p w14:paraId="3AEE4359" w14:textId="77777777" w:rsidR="004F12F6" w:rsidRDefault="004F12F6">
      <w:r>
        <w:br w:type="page"/>
      </w:r>
    </w:p>
    <w:p w14:paraId="644DDA2A" w14:textId="4351BBBA" w:rsidR="001242B7" w:rsidRDefault="001242B7" w:rsidP="001242B7">
      <w:pPr>
        <w:rPr>
          <w:b/>
          <w:bCs/>
        </w:rPr>
      </w:pPr>
      <w:r w:rsidRPr="00E24FE9">
        <w:rPr>
          <w:b/>
          <w:bCs/>
        </w:rPr>
        <w:lastRenderedPageBreak/>
        <w:t>Sample S</w:t>
      </w:r>
      <w:r>
        <w:rPr>
          <w:b/>
          <w:bCs/>
        </w:rPr>
        <w:t>13 (H402)</w:t>
      </w:r>
    </w:p>
    <w:p w14:paraId="7D989634" w14:textId="77777777" w:rsidR="00235D3F" w:rsidRDefault="00235D3F" w:rsidP="00235D3F">
      <w:r w:rsidRPr="00235D3F">
        <w:rPr>
          <w:b/>
          <w:bCs/>
        </w:rPr>
        <w:t>Coverage:</w:t>
      </w:r>
      <w:r>
        <w:t xml:space="preserve"> 22X (</w:t>
      </w:r>
      <w:proofErr w:type="spellStart"/>
      <w:r>
        <w:t>Hamiltonella</w:t>
      </w:r>
      <w:proofErr w:type="spellEnd"/>
      <w:r>
        <w:t>), 1445X (APSE)</w:t>
      </w:r>
    </w:p>
    <w:p w14:paraId="61C73589" w14:textId="77777777" w:rsidR="00235D3F" w:rsidRDefault="00235D3F" w:rsidP="00235D3F">
      <w:r w:rsidRPr="00235D3F">
        <w:rPr>
          <w:b/>
          <w:bCs/>
        </w:rPr>
        <w:t>BUSCO:</w:t>
      </w:r>
      <w:r>
        <w:t xml:space="preserve"> pending</w:t>
      </w:r>
    </w:p>
    <w:p w14:paraId="325DB14C" w14:textId="77777777" w:rsidR="00235D3F" w:rsidRDefault="00235D3F" w:rsidP="00235D3F">
      <w:r w:rsidRPr="00235D3F">
        <w:rPr>
          <w:b/>
          <w:bCs/>
        </w:rPr>
        <w:t>APSE:</w:t>
      </w:r>
      <w:r>
        <w:t xml:space="preserve"> Complete + circularized</w:t>
      </w:r>
    </w:p>
    <w:p w14:paraId="4F6772FF" w14:textId="77777777" w:rsidR="00235D3F" w:rsidRDefault="00235D3F" w:rsidP="00235D3F"/>
    <w:p w14:paraId="4EB377ED" w14:textId="66DEAD31" w:rsidR="00235D3F" w:rsidRDefault="00235D3F" w:rsidP="00235D3F">
      <w:r>
        <w:t xml:space="preserve">The version 2.0 assembly is unchanged in sequence; only the FASTA headers were edited. There are 2 contigs </w:t>
      </w:r>
      <w:proofErr w:type="spellStart"/>
      <w:r>
        <w:t>totalling</w:t>
      </w:r>
      <w:proofErr w:type="spellEnd"/>
      <w:r>
        <w:t xml:space="preserve"> 2,151,954 bp. The H. </w:t>
      </w:r>
      <w:proofErr w:type="spellStart"/>
      <w:r>
        <w:t>defensa</w:t>
      </w:r>
      <w:proofErr w:type="spellEnd"/>
      <w:r>
        <w:t xml:space="preserve"> chromosome is contained in a single contig, which remains uncircularized. One contig is a plasmid, confirmed as a closed circle and keeping the name pH402_1. </w:t>
      </w:r>
    </w:p>
    <w:p w14:paraId="560CB063" w14:textId="77777777" w:rsidR="00235D3F" w:rsidRDefault="00235D3F" w:rsidP="00235D3F"/>
    <w:p w14:paraId="3FD7B861" w14:textId="3274B788" w:rsidR="00235D3F" w:rsidRDefault="00235D3F" w:rsidP="00235D3F">
      <w:r>
        <w:t>The APSE prophage is integrated into the chromosome at position 1,918,659 and its sequence is complete and circular. It is identical to the APSE genomes of S03 and S04 — 35,455 bp in all three.</w:t>
      </w:r>
    </w:p>
    <w:p w14:paraId="22CD0D22" w14:textId="77777777" w:rsidR="00235D3F" w:rsidRDefault="00235D3F" w:rsidP="00235D3F"/>
    <w:p w14:paraId="2F7D98E9" w14:textId="77777777" w:rsidR="00235D3F" w:rsidRDefault="00235D3F" w:rsidP="00235D3F"/>
    <w:p w14:paraId="2925BF21" w14:textId="77777777" w:rsidR="00235D3F" w:rsidRDefault="00235D3F" w:rsidP="00235D3F">
      <w:pPr>
        <w:rPr>
          <w:b/>
          <w:bCs/>
        </w:rPr>
      </w:pPr>
      <w:r w:rsidRPr="00235D3F">
        <w:rPr>
          <w:b/>
          <w:bCs/>
        </w:rPr>
        <w:t>File = S13_v2.fasta   (2 contigs, 2,151,954 bp)</w:t>
      </w:r>
    </w:p>
    <w:p w14:paraId="5A60CC12" w14:textId="77777777" w:rsidR="00235D3F" w:rsidRDefault="00235D3F" w:rsidP="00235D3F">
      <w:pPr>
        <w:rPr>
          <w:b/>
          <w:bCs/>
        </w:rPr>
      </w:pPr>
      <w:r>
        <w:t xml:space="preserve">contig_01 (2,111,877 bp linear): H. </w:t>
      </w:r>
      <w:proofErr w:type="spellStart"/>
      <w:r>
        <w:t>defensa</w:t>
      </w:r>
      <w:proofErr w:type="spellEnd"/>
      <w:r>
        <w:t xml:space="preserve"> chromosome — APSE prophage integrated at 1,918,659</w:t>
      </w:r>
    </w:p>
    <w:p w14:paraId="32066A16" w14:textId="2B078407" w:rsidR="00235D3F" w:rsidRPr="00235D3F" w:rsidRDefault="00235D3F" w:rsidP="00235D3F">
      <w:pPr>
        <w:rPr>
          <w:b/>
          <w:bCs/>
        </w:rPr>
      </w:pPr>
      <w:r>
        <w:t xml:space="preserve">contig_03 (40,077 bp circular): H. </w:t>
      </w:r>
      <w:proofErr w:type="spellStart"/>
      <w:r>
        <w:t>defensa</w:t>
      </w:r>
      <w:proofErr w:type="spellEnd"/>
      <w:r>
        <w:t xml:space="preserve"> plasmid pH402_1</w:t>
      </w:r>
    </w:p>
    <w:p w14:paraId="3B20910E" w14:textId="77777777" w:rsidR="00235D3F" w:rsidRDefault="00235D3F" w:rsidP="00235D3F"/>
    <w:p w14:paraId="43E54B42" w14:textId="77777777" w:rsidR="00235D3F" w:rsidRDefault="00235D3F" w:rsidP="00235D3F">
      <w:pPr>
        <w:rPr>
          <w:b/>
          <w:bCs/>
        </w:rPr>
      </w:pPr>
      <w:r w:rsidRPr="00235D3F">
        <w:rPr>
          <w:b/>
          <w:bCs/>
        </w:rPr>
        <w:t>File = S13_APSE_v2.fasta</w:t>
      </w:r>
    </w:p>
    <w:p w14:paraId="2D6A5BBB" w14:textId="59AFAF4F" w:rsidR="001242B7" w:rsidRPr="00235D3F" w:rsidRDefault="00235D3F" w:rsidP="00235D3F">
      <w:pPr>
        <w:rPr>
          <w:b/>
          <w:bCs/>
        </w:rPr>
      </w:pPr>
      <w:r>
        <w:t>S13_APSE (35,455 bp circular): APSE bacteriophage (complete), lineage APSE-</w:t>
      </w:r>
      <w:proofErr w:type="spellStart"/>
      <w:r>
        <w:t>CdtB</w:t>
      </w:r>
      <w:proofErr w:type="spellEnd"/>
      <w:r>
        <w:t>-I</w:t>
      </w:r>
    </w:p>
    <w:p w14:paraId="1935402D" w14:textId="6E1B8604" w:rsidR="00D0070D" w:rsidRPr="00D0070D" w:rsidRDefault="00235D3F" w:rsidP="00D0070D">
      <w:pPr>
        <w:rPr>
          <w:b/>
          <w:bCs/>
        </w:rPr>
      </w:pPr>
      <w:r w:rsidRPr="00D0070D">
        <w:rPr>
          <w:b/>
          <w:bCs/>
        </w:rPr>
        <w:br w:type="page"/>
      </w:r>
      <w:r w:rsidR="00D0070D" w:rsidRPr="00D0070D">
        <w:rPr>
          <w:b/>
          <w:bCs/>
        </w:rPr>
        <w:lastRenderedPageBreak/>
        <w:t>S14 (H619) — Version 2.0</w:t>
      </w:r>
    </w:p>
    <w:p w14:paraId="2AEBBD24" w14:textId="77777777" w:rsidR="00D0070D" w:rsidRDefault="00D0070D" w:rsidP="00D0070D"/>
    <w:p w14:paraId="30C3C9CC" w14:textId="77777777" w:rsidR="00D0070D" w:rsidRDefault="00D0070D" w:rsidP="00D0070D">
      <w:r w:rsidRPr="00D0070D">
        <w:rPr>
          <w:b/>
          <w:bCs/>
        </w:rPr>
        <w:t>Coverage:</w:t>
      </w:r>
      <w:r>
        <w:t xml:space="preserve"> 19X (</w:t>
      </w:r>
      <w:proofErr w:type="spellStart"/>
      <w:r>
        <w:t>Hamiltonella</w:t>
      </w:r>
      <w:proofErr w:type="spellEnd"/>
      <w:r>
        <w:t>), 13X (APSE)</w:t>
      </w:r>
    </w:p>
    <w:p w14:paraId="62216808" w14:textId="77777777" w:rsidR="00D0070D" w:rsidRDefault="00D0070D" w:rsidP="00D0070D">
      <w:r w:rsidRPr="00D0070D">
        <w:rPr>
          <w:b/>
          <w:bCs/>
        </w:rPr>
        <w:t>BUSCO:</w:t>
      </w:r>
      <w:r>
        <w:t xml:space="preserve"> pending</w:t>
      </w:r>
    </w:p>
    <w:p w14:paraId="36A0DB57" w14:textId="77777777" w:rsidR="00D0070D" w:rsidRDefault="00D0070D" w:rsidP="00D0070D">
      <w:r w:rsidRPr="00D0070D">
        <w:rPr>
          <w:b/>
          <w:bCs/>
        </w:rPr>
        <w:t>APSE:</w:t>
      </w:r>
      <w:r>
        <w:t xml:space="preserve"> Partial, lineage unresolved</w:t>
      </w:r>
    </w:p>
    <w:p w14:paraId="540B69AD" w14:textId="77777777" w:rsidR="00D0070D" w:rsidRDefault="00D0070D" w:rsidP="00D0070D"/>
    <w:p w14:paraId="54E20037" w14:textId="77777777" w:rsidR="00D0070D" w:rsidRDefault="00D0070D" w:rsidP="00D0070D">
      <w:r>
        <w:t xml:space="preserve">The version 2.0 assembly is unchanged in sequence; only the FASTA headers were edited. There are 8 contigs </w:t>
      </w:r>
      <w:proofErr w:type="spellStart"/>
      <w:r>
        <w:t>totalling</w:t>
      </w:r>
      <w:proofErr w:type="spellEnd"/>
      <w:r>
        <w:t xml:space="preserve"> 2,114,432 bp. The H. </w:t>
      </w:r>
      <w:proofErr w:type="spellStart"/>
      <w:r>
        <w:t>defensa</w:t>
      </w:r>
      <w:proofErr w:type="spellEnd"/>
      <w:r>
        <w:t xml:space="preserve"> chromosome is composed of 3 contigs, which could not be scaffolded together. One contig is the APSE. Two contigs are plasmids, confirmed as closed circles and keeping the names H619_1 and H619_2. One contig is a small H. </w:t>
      </w:r>
      <w:proofErr w:type="spellStart"/>
      <w:r>
        <w:t>defensa</w:t>
      </w:r>
      <w:proofErr w:type="spellEnd"/>
      <w:r>
        <w:t xml:space="preserve"> contig that could not be placed.</w:t>
      </w:r>
    </w:p>
    <w:p w14:paraId="7D2F2D2C" w14:textId="77777777" w:rsidR="00D0070D" w:rsidRDefault="00D0070D" w:rsidP="00D0070D"/>
    <w:p w14:paraId="15E4E01B" w14:textId="3D9CE0F7" w:rsidR="00D0070D" w:rsidRDefault="00D0070D" w:rsidP="00D0070D">
      <w:r>
        <w:t>One contig delivered as a plasmid in version 1.0</w:t>
      </w:r>
      <w:r>
        <w:t xml:space="preserve"> was previously </w:t>
      </w:r>
      <w:r>
        <w:t xml:space="preserve">annotated </w:t>
      </w:r>
      <w:r>
        <w:t>to be</w:t>
      </w:r>
      <w:r>
        <w:t xml:space="preserve"> circular and named it H619_3, but FLYE had called it circ=N and it does not close. It is now described as an uncircularized plasmid. The APSE was also delivered under a plasmid name, H619_APSE; it is a bacteriophage, not a plasmid, and is </w:t>
      </w:r>
      <w:proofErr w:type="spellStart"/>
      <w:r>
        <w:t>relabelled</w:t>
      </w:r>
      <w:proofErr w:type="spellEnd"/>
      <w:r>
        <w:t>.</w:t>
      </w:r>
    </w:p>
    <w:p w14:paraId="08762DAD" w14:textId="77777777" w:rsidR="00D0070D" w:rsidRDefault="00D0070D" w:rsidP="00D0070D"/>
    <w:p w14:paraId="38C2EC5D" w14:textId="77777777" w:rsidR="00D0070D" w:rsidRDefault="00D0070D" w:rsidP="00D0070D">
      <w:r>
        <w:t>The APSE genome is a 19,800 bp fragment and cannot be assigned to a lineage. This is not simply a matter of having too little sequence. What was recovered lies in the region shared between two candidate lineages — it matches APSE-MAC-I at 0.979 and APSE-MAC-II at 0.998 — so the fragment is nearly identical to both, and naming it would imply a discrimination the data does not support.</w:t>
      </w:r>
    </w:p>
    <w:p w14:paraId="28F26D33" w14:textId="77777777" w:rsidR="00D0070D" w:rsidRDefault="00D0070D" w:rsidP="00D0070D"/>
    <w:p w14:paraId="775406F4" w14:textId="77777777" w:rsidR="00D0070D" w:rsidRDefault="00D0070D" w:rsidP="00D0070D">
      <w:r>
        <w:t xml:space="preserve">The APSE prophage is not placed into the chromosome. The reads linking the phage to the chromosome are spread over several kilobases rather than clustering at a boundary, so no integration site can be located. Unlike most samples in this panel the phage is not </w:t>
      </w:r>
      <w:proofErr w:type="spellStart"/>
      <w:r>
        <w:t>lytically</w:t>
      </w:r>
      <w:proofErr w:type="spellEnd"/>
      <w:r>
        <w:t xml:space="preserve"> amplified, sitting at 0.7 times chromosomal depth, which is why so little of it was recovered. Coverage is insufficient to test whether a second phage genotype or a second H. </w:t>
      </w:r>
      <w:proofErr w:type="spellStart"/>
      <w:r>
        <w:t>defensa</w:t>
      </w:r>
      <w:proofErr w:type="spellEnd"/>
      <w:r>
        <w:t xml:space="preserve"> strain is present.</w:t>
      </w:r>
    </w:p>
    <w:p w14:paraId="6D9BBF24" w14:textId="77777777" w:rsidR="00D0070D" w:rsidRDefault="00D0070D" w:rsidP="00D0070D"/>
    <w:p w14:paraId="0B00B5B4" w14:textId="77777777" w:rsidR="00D0070D" w:rsidRDefault="00D0070D" w:rsidP="00D0070D"/>
    <w:p w14:paraId="354763FA" w14:textId="77777777" w:rsidR="00D0070D" w:rsidRDefault="00D0070D" w:rsidP="00D0070D">
      <w:r>
        <w:t>File = S14_v2.fasta   (8 contigs, 2,114,432 bp)</w:t>
      </w:r>
    </w:p>
    <w:p w14:paraId="0ED34065" w14:textId="77777777" w:rsidR="00D0070D" w:rsidRDefault="00D0070D" w:rsidP="00D0070D">
      <w:r>
        <w:t xml:space="preserve">  contig_01 (1,634,175 bp linear): Segment of H. </w:t>
      </w:r>
      <w:proofErr w:type="spellStart"/>
      <w:r>
        <w:t>defensa</w:t>
      </w:r>
      <w:proofErr w:type="spellEnd"/>
      <w:r>
        <w:t xml:space="preserve"> chromosome</w:t>
      </w:r>
    </w:p>
    <w:p w14:paraId="595A1C9C" w14:textId="77777777" w:rsidR="00D0070D" w:rsidRDefault="00D0070D" w:rsidP="00D0070D">
      <w:r>
        <w:t xml:space="preserve">  contig_02 (19,800 bp linear): APSE</w:t>
      </w:r>
    </w:p>
    <w:p w14:paraId="7108762B" w14:textId="77777777" w:rsidR="00D0070D" w:rsidRDefault="00D0070D" w:rsidP="00D0070D">
      <w:r>
        <w:t xml:space="preserve">  contig_03 (58,258 bp circular): H. </w:t>
      </w:r>
      <w:proofErr w:type="spellStart"/>
      <w:r>
        <w:t>defensa</w:t>
      </w:r>
      <w:proofErr w:type="spellEnd"/>
      <w:r>
        <w:t xml:space="preserve"> plasmid H619_2</w:t>
      </w:r>
    </w:p>
    <w:p w14:paraId="6CAA463B" w14:textId="77777777" w:rsidR="00D0070D" w:rsidRDefault="00D0070D" w:rsidP="00D0070D">
      <w:r>
        <w:t xml:space="preserve">  contig_04 (57,327 bp linear): H. </w:t>
      </w:r>
      <w:proofErr w:type="spellStart"/>
      <w:r>
        <w:t>defensa</w:t>
      </w:r>
      <w:proofErr w:type="spellEnd"/>
      <w:r>
        <w:t xml:space="preserve"> plasmid, could not be circularized</w:t>
      </w:r>
    </w:p>
    <w:p w14:paraId="5B5533F4" w14:textId="77777777" w:rsidR="00D0070D" w:rsidRDefault="00D0070D" w:rsidP="00D0070D">
      <w:r>
        <w:t xml:space="preserve">  contig_05 (17,976 bp linear): Unplaced H. </w:t>
      </w:r>
      <w:proofErr w:type="spellStart"/>
      <w:r>
        <w:t>defensa</w:t>
      </w:r>
      <w:proofErr w:type="spellEnd"/>
      <w:r>
        <w:t xml:space="preserve"> contig</w:t>
      </w:r>
    </w:p>
    <w:p w14:paraId="6EB6EE7B" w14:textId="77777777" w:rsidR="00D0070D" w:rsidRDefault="00D0070D" w:rsidP="00D0070D">
      <w:r>
        <w:t xml:space="preserve">  contig_06 (145,484 bp linear): Segment of H. </w:t>
      </w:r>
      <w:proofErr w:type="spellStart"/>
      <w:r>
        <w:t>defensa</w:t>
      </w:r>
      <w:proofErr w:type="spellEnd"/>
      <w:r>
        <w:t xml:space="preserve"> chromosome</w:t>
      </w:r>
    </w:p>
    <w:p w14:paraId="7AE7D286" w14:textId="77777777" w:rsidR="00D0070D" w:rsidRDefault="00D0070D" w:rsidP="00D0070D">
      <w:r>
        <w:t xml:space="preserve">  contig_07 (123,912 bp linear): Segment of H. </w:t>
      </w:r>
      <w:proofErr w:type="spellStart"/>
      <w:r>
        <w:t>defensa</w:t>
      </w:r>
      <w:proofErr w:type="spellEnd"/>
      <w:r>
        <w:t xml:space="preserve"> chromosome</w:t>
      </w:r>
    </w:p>
    <w:p w14:paraId="2A8469F9" w14:textId="77777777" w:rsidR="00D0070D" w:rsidRDefault="00D0070D" w:rsidP="00D0070D">
      <w:r>
        <w:t xml:space="preserve">  contig_08 (57,500 bp circular): H. </w:t>
      </w:r>
      <w:proofErr w:type="spellStart"/>
      <w:r>
        <w:t>defensa</w:t>
      </w:r>
      <w:proofErr w:type="spellEnd"/>
      <w:r>
        <w:t xml:space="preserve"> plasmid H619_1</w:t>
      </w:r>
    </w:p>
    <w:p w14:paraId="34E242B6" w14:textId="77777777" w:rsidR="00D0070D" w:rsidRDefault="00D0070D" w:rsidP="00D0070D"/>
    <w:p w14:paraId="6725FE02" w14:textId="77777777" w:rsidR="00D0070D" w:rsidRDefault="00D0070D" w:rsidP="00D0070D">
      <w:r>
        <w:t>File = S14_APSE_v2.fasta</w:t>
      </w:r>
    </w:p>
    <w:p w14:paraId="048E27C1" w14:textId="378E6DEA" w:rsidR="001242B7" w:rsidRPr="00E24FE9" w:rsidRDefault="00D0070D" w:rsidP="00D0070D">
      <w:r>
        <w:t xml:space="preserve">  S14_APSE (19,800 bp linear): APSE bacteriophage (partial), lineage unresolved (MAC)</w:t>
      </w:r>
    </w:p>
    <w:sectPr w:rsidR="001242B7" w:rsidRPr="00E24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394"/>
    <w:multiLevelType w:val="hybridMultilevel"/>
    <w:tmpl w:val="ECF07C06"/>
    <w:lvl w:ilvl="0" w:tplc="5D76F3AC">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8D672D"/>
    <w:multiLevelType w:val="hybridMultilevel"/>
    <w:tmpl w:val="C81A30FC"/>
    <w:lvl w:ilvl="0" w:tplc="5D76F3AC">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A7F5F81"/>
    <w:multiLevelType w:val="multilevel"/>
    <w:tmpl w:val="327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2A91CA7"/>
    <w:multiLevelType w:val="hybridMultilevel"/>
    <w:tmpl w:val="526A1A1A"/>
    <w:lvl w:ilvl="0" w:tplc="1E1A21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90C7406"/>
    <w:multiLevelType w:val="multilevel"/>
    <w:tmpl w:val="CBC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7EAB3FBD"/>
    <w:multiLevelType w:val="hybridMultilevel"/>
    <w:tmpl w:val="FB22CDFA"/>
    <w:lvl w:ilvl="0" w:tplc="DE12F4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4388085">
    <w:abstractNumId w:val="24"/>
  </w:num>
  <w:num w:numId="2" w16cid:durableId="1306475230">
    <w:abstractNumId w:val="15"/>
  </w:num>
  <w:num w:numId="3" w16cid:durableId="956983938">
    <w:abstractNumId w:val="11"/>
  </w:num>
  <w:num w:numId="4" w16cid:durableId="496312611">
    <w:abstractNumId w:val="26"/>
  </w:num>
  <w:num w:numId="5" w16cid:durableId="1374885928">
    <w:abstractNumId w:val="16"/>
  </w:num>
  <w:num w:numId="6" w16cid:durableId="1930460426">
    <w:abstractNumId w:val="19"/>
  </w:num>
  <w:num w:numId="7" w16cid:durableId="1428502270">
    <w:abstractNumId w:val="22"/>
  </w:num>
  <w:num w:numId="8" w16cid:durableId="1599219548">
    <w:abstractNumId w:val="9"/>
  </w:num>
  <w:num w:numId="9" w16cid:durableId="341394732">
    <w:abstractNumId w:val="7"/>
  </w:num>
  <w:num w:numId="10" w16cid:durableId="1806699548">
    <w:abstractNumId w:val="6"/>
  </w:num>
  <w:num w:numId="11" w16cid:durableId="627512372">
    <w:abstractNumId w:val="5"/>
  </w:num>
  <w:num w:numId="12" w16cid:durableId="1903709456">
    <w:abstractNumId w:val="4"/>
  </w:num>
  <w:num w:numId="13" w16cid:durableId="1944144603">
    <w:abstractNumId w:val="8"/>
  </w:num>
  <w:num w:numId="14" w16cid:durableId="1692681519">
    <w:abstractNumId w:val="3"/>
  </w:num>
  <w:num w:numId="15" w16cid:durableId="1242376565">
    <w:abstractNumId w:val="2"/>
  </w:num>
  <w:num w:numId="16" w16cid:durableId="1251934385">
    <w:abstractNumId w:val="1"/>
  </w:num>
  <w:num w:numId="17" w16cid:durableId="395474077">
    <w:abstractNumId w:val="0"/>
  </w:num>
  <w:num w:numId="18" w16cid:durableId="1968392545">
    <w:abstractNumId w:val="17"/>
  </w:num>
  <w:num w:numId="19" w16cid:durableId="979460615">
    <w:abstractNumId w:val="18"/>
  </w:num>
  <w:num w:numId="20" w16cid:durableId="1933126776">
    <w:abstractNumId w:val="25"/>
  </w:num>
  <w:num w:numId="21" w16cid:durableId="627474150">
    <w:abstractNumId w:val="21"/>
  </w:num>
  <w:num w:numId="22" w16cid:durableId="1317105503">
    <w:abstractNumId w:val="13"/>
  </w:num>
  <w:num w:numId="23" w16cid:durableId="1822455670">
    <w:abstractNumId w:val="27"/>
  </w:num>
  <w:num w:numId="24" w16cid:durableId="1545022035">
    <w:abstractNumId w:val="28"/>
  </w:num>
  <w:num w:numId="25" w16cid:durableId="1764640465">
    <w:abstractNumId w:val="20"/>
  </w:num>
  <w:num w:numId="26" w16cid:durableId="98139513">
    <w:abstractNumId w:val="14"/>
  </w:num>
  <w:num w:numId="27" w16cid:durableId="591162983">
    <w:abstractNumId w:val="23"/>
  </w:num>
  <w:num w:numId="28" w16cid:durableId="1345935363">
    <w:abstractNumId w:val="12"/>
  </w:num>
  <w:num w:numId="29" w16cid:durableId="560091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FE9"/>
    <w:rsid w:val="000E0B2A"/>
    <w:rsid w:val="00117AB2"/>
    <w:rsid w:val="001242B7"/>
    <w:rsid w:val="00172A3B"/>
    <w:rsid w:val="00235D3F"/>
    <w:rsid w:val="0024065A"/>
    <w:rsid w:val="00256299"/>
    <w:rsid w:val="00292BCD"/>
    <w:rsid w:val="002C563B"/>
    <w:rsid w:val="002D7C3C"/>
    <w:rsid w:val="003E3071"/>
    <w:rsid w:val="00415CB4"/>
    <w:rsid w:val="00471726"/>
    <w:rsid w:val="00484F10"/>
    <w:rsid w:val="004B602C"/>
    <w:rsid w:val="004C4AF4"/>
    <w:rsid w:val="004E039E"/>
    <w:rsid w:val="004F12F6"/>
    <w:rsid w:val="005318C2"/>
    <w:rsid w:val="0054255F"/>
    <w:rsid w:val="005A33A7"/>
    <w:rsid w:val="005C3FEF"/>
    <w:rsid w:val="005F527A"/>
    <w:rsid w:val="00603D11"/>
    <w:rsid w:val="00645252"/>
    <w:rsid w:val="006869FA"/>
    <w:rsid w:val="006D3D74"/>
    <w:rsid w:val="0072232E"/>
    <w:rsid w:val="00730C0B"/>
    <w:rsid w:val="0075022C"/>
    <w:rsid w:val="00753E3A"/>
    <w:rsid w:val="0079793F"/>
    <w:rsid w:val="008179F5"/>
    <w:rsid w:val="0083569A"/>
    <w:rsid w:val="008F3834"/>
    <w:rsid w:val="009740CB"/>
    <w:rsid w:val="009E5FD4"/>
    <w:rsid w:val="00A47B2C"/>
    <w:rsid w:val="00A9204E"/>
    <w:rsid w:val="00A951E4"/>
    <w:rsid w:val="00AD1700"/>
    <w:rsid w:val="00BC47DC"/>
    <w:rsid w:val="00C458A0"/>
    <w:rsid w:val="00C47A21"/>
    <w:rsid w:val="00C5227E"/>
    <w:rsid w:val="00C95789"/>
    <w:rsid w:val="00CA40BD"/>
    <w:rsid w:val="00D0070D"/>
    <w:rsid w:val="00D528BA"/>
    <w:rsid w:val="00D7787C"/>
    <w:rsid w:val="00DB3540"/>
    <w:rsid w:val="00E24FE9"/>
    <w:rsid w:val="00E74A8C"/>
    <w:rsid w:val="00EB0EA8"/>
    <w:rsid w:val="00EB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768C"/>
  <w15:chartTrackingRefBased/>
  <w15:docId w15:val="{59694B01-E90D-4DAB-9689-2FCE26FD9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22C"/>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7223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52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d\AppData\Local\Microsoft\Office\16.0\DTS\en-US%7bDEB849F3-02F9-4932-8D29-8221A0E491AD%7d\%7bA23DEDD3-587A-4CCF-8F33-CA4AE066705B%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{A23DEDD3-587A-4CCF-8F33-CA4AE066705B}tf02786999_win32.dotx</Template>
  <TotalTime>558</TotalTime>
  <Pages>16</Pages>
  <Words>4379</Words>
  <Characters>24963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dexter</dc:creator>
  <cp:keywords/>
  <dc:description/>
  <cp:lastModifiedBy>Eric Dexter</cp:lastModifiedBy>
  <cp:revision>7</cp:revision>
  <dcterms:created xsi:type="dcterms:W3CDTF">2024-10-01T06:23:00Z</dcterms:created>
  <dcterms:modified xsi:type="dcterms:W3CDTF">2026-08-08T18:08:00Z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